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53F1A9" w14:textId="77777777" w:rsidR="0085227F" w:rsidRDefault="0085227F">
      <w:pPr>
        <w:widowControl/>
        <w:jc w:val="center"/>
        <w:rPr>
          <w:rFonts w:ascii="Times New Roman" w:eastAsia="標楷體" w:hAnsi="Times New Roman"/>
          <w:b/>
          <w:sz w:val="36"/>
          <w:szCs w:val="36"/>
        </w:rPr>
      </w:pPr>
      <w:r>
        <w:rPr>
          <w:rFonts w:ascii="Times New Roman" w:eastAsia="標楷體" w:hAnsi="Times New Roman" w:hint="eastAsia"/>
          <w:b/>
          <w:sz w:val="36"/>
          <w:szCs w:val="36"/>
        </w:rPr>
        <w:t>Content</w:t>
      </w:r>
    </w:p>
    <w:p w14:paraId="466AA301" w14:textId="77777777" w:rsidR="0085227F" w:rsidRDefault="0085227F">
      <w:pPr>
        <w:widowControl/>
        <w:jc w:val="center"/>
        <w:rPr>
          <w:rFonts w:ascii="Times New Roman" w:eastAsia="標楷體" w:hAnsi="Times New Roman"/>
          <w:b/>
          <w:sz w:val="36"/>
          <w:szCs w:val="36"/>
        </w:rPr>
      </w:pPr>
    </w:p>
    <w:p w14:paraId="03FC4991" w14:textId="77777777" w:rsidR="003C06B9" w:rsidRDefault="0085227F">
      <w:pPr>
        <w:pStyle w:val="10"/>
        <w:tabs>
          <w:tab w:val="left" w:pos="422"/>
        </w:tabs>
        <w:rPr>
          <w:rFonts w:asciiTheme="minorHAnsi" w:eastAsiaTheme="minorEastAsia" w:hAnsiTheme="minorHAnsi" w:cstheme="minorBidi"/>
          <w:noProof/>
          <w:kern w:val="2"/>
          <w:szCs w:val="24"/>
        </w:rPr>
      </w:pPr>
      <w:r>
        <w:fldChar w:fldCharType="begin"/>
      </w:r>
      <w:r>
        <w:instrText xml:space="preserve"> TOC \o "1-2" \h \z \u </w:instrText>
      </w:r>
      <w:r>
        <w:fldChar w:fldCharType="separate"/>
      </w:r>
      <w:r w:rsidR="003C06B9" w:rsidRPr="009716BA">
        <w:rPr>
          <w:rFonts w:eastAsia="Calibri" w:cs="Calibri"/>
          <w:noProof/>
        </w:rPr>
        <w:t>1.</w:t>
      </w:r>
      <w:r w:rsidR="003C06B9">
        <w:rPr>
          <w:rFonts w:asciiTheme="minorHAnsi" w:eastAsiaTheme="minorEastAsia" w:hAnsiTheme="minorHAnsi" w:cstheme="minorBidi"/>
          <w:noProof/>
          <w:kern w:val="2"/>
          <w:szCs w:val="24"/>
        </w:rPr>
        <w:tab/>
      </w:r>
      <w:r w:rsidR="003C06B9" w:rsidRPr="009716BA">
        <w:rPr>
          <w:rFonts w:eastAsia="標楷體" w:cs="Calibri"/>
          <w:noProof/>
        </w:rPr>
        <w:t>INTRODUCTION</w:t>
      </w:r>
      <w:r w:rsidR="003C06B9">
        <w:rPr>
          <w:noProof/>
        </w:rPr>
        <w:tab/>
      </w:r>
      <w:r w:rsidR="003C06B9">
        <w:rPr>
          <w:noProof/>
        </w:rPr>
        <w:fldChar w:fldCharType="begin"/>
      </w:r>
      <w:r w:rsidR="003C06B9">
        <w:rPr>
          <w:noProof/>
        </w:rPr>
        <w:instrText xml:space="preserve"> PAGEREF _Toc353182306 \h </w:instrText>
      </w:r>
      <w:r w:rsidR="003C06B9">
        <w:rPr>
          <w:noProof/>
        </w:rPr>
      </w:r>
      <w:r w:rsidR="003C06B9">
        <w:rPr>
          <w:noProof/>
        </w:rPr>
        <w:fldChar w:fldCharType="separate"/>
      </w:r>
      <w:r w:rsidR="003C06B9">
        <w:rPr>
          <w:noProof/>
        </w:rPr>
        <w:t>3</w:t>
      </w:r>
      <w:r w:rsidR="003C06B9">
        <w:rPr>
          <w:noProof/>
        </w:rPr>
        <w:fldChar w:fldCharType="end"/>
      </w:r>
    </w:p>
    <w:p w14:paraId="009EEEE3"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1.1</w:t>
      </w:r>
      <w:r>
        <w:rPr>
          <w:rFonts w:asciiTheme="minorHAnsi" w:eastAsiaTheme="minorEastAsia" w:hAnsiTheme="minorHAnsi" w:cstheme="minorBidi"/>
          <w:noProof/>
          <w:kern w:val="2"/>
          <w:szCs w:val="24"/>
        </w:rPr>
        <w:tab/>
      </w:r>
      <w:r w:rsidRPr="009716BA">
        <w:rPr>
          <w:rFonts w:cs="Calibri"/>
          <w:noProof/>
        </w:rPr>
        <w:t>Project Goal</w:t>
      </w:r>
      <w:r>
        <w:rPr>
          <w:noProof/>
        </w:rPr>
        <w:tab/>
      </w:r>
      <w:r>
        <w:rPr>
          <w:noProof/>
        </w:rPr>
        <w:fldChar w:fldCharType="begin"/>
      </w:r>
      <w:r>
        <w:rPr>
          <w:noProof/>
        </w:rPr>
        <w:instrText xml:space="preserve"> PAGEREF _Toc353182307 \h </w:instrText>
      </w:r>
      <w:r>
        <w:rPr>
          <w:noProof/>
        </w:rPr>
      </w:r>
      <w:r>
        <w:rPr>
          <w:noProof/>
        </w:rPr>
        <w:fldChar w:fldCharType="separate"/>
      </w:r>
      <w:r>
        <w:rPr>
          <w:noProof/>
        </w:rPr>
        <w:t>3</w:t>
      </w:r>
      <w:r>
        <w:rPr>
          <w:noProof/>
        </w:rPr>
        <w:fldChar w:fldCharType="end"/>
      </w:r>
    </w:p>
    <w:p w14:paraId="6C3F1836" w14:textId="77777777" w:rsidR="003C06B9" w:rsidRDefault="003C06B9">
      <w:pPr>
        <w:pStyle w:val="21"/>
        <w:tabs>
          <w:tab w:val="right" w:leader="dot" w:pos="8296"/>
        </w:tabs>
        <w:rPr>
          <w:rFonts w:asciiTheme="minorHAnsi" w:eastAsiaTheme="minorEastAsia" w:hAnsiTheme="minorHAnsi" w:cstheme="minorBidi"/>
          <w:noProof/>
          <w:kern w:val="2"/>
          <w:szCs w:val="24"/>
        </w:rPr>
      </w:pPr>
      <w:r w:rsidRPr="009716BA">
        <w:rPr>
          <w:rFonts w:ascii="Verdana" w:hAnsi="Verdana" w:cs="Calibri"/>
          <w:noProof/>
        </w:rPr>
        <w:t>1.2 Background knowledge</w:t>
      </w:r>
      <w:r>
        <w:rPr>
          <w:noProof/>
        </w:rPr>
        <w:tab/>
      </w:r>
      <w:r>
        <w:rPr>
          <w:noProof/>
        </w:rPr>
        <w:fldChar w:fldCharType="begin"/>
      </w:r>
      <w:r>
        <w:rPr>
          <w:noProof/>
        </w:rPr>
        <w:instrText xml:space="preserve"> PAGEREF _Toc353182308 \h </w:instrText>
      </w:r>
      <w:r>
        <w:rPr>
          <w:noProof/>
        </w:rPr>
      </w:r>
      <w:r>
        <w:rPr>
          <w:noProof/>
        </w:rPr>
        <w:fldChar w:fldCharType="separate"/>
      </w:r>
      <w:r>
        <w:rPr>
          <w:noProof/>
        </w:rPr>
        <w:t>3</w:t>
      </w:r>
      <w:r>
        <w:rPr>
          <w:noProof/>
        </w:rPr>
        <w:fldChar w:fldCharType="end"/>
      </w:r>
    </w:p>
    <w:p w14:paraId="4B90ADB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1.2</w:t>
      </w:r>
      <w:r>
        <w:rPr>
          <w:rFonts w:asciiTheme="minorHAnsi" w:eastAsiaTheme="minorEastAsia" w:hAnsiTheme="minorHAnsi" w:cstheme="minorBidi"/>
          <w:noProof/>
          <w:kern w:val="2"/>
          <w:szCs w:val="24"/>
        </w:rPr>
        <w:tab/>
      </w:r>
      <w:r w:rsidRPr="009716BA">
        <w:rPr>
          <w:rFonts w:ascii="Verdana" w:hAnsi="Verdana" w:cs="Calibri"/>
          <w:noProof/>
        </w:rPr>
        <w:t>Concepts generation (Classes &amp; Instances)</w:t>
      </w:r>
      <w:r>
        <w:rPr>
          <w:noProof/>
        </w:rPr>
        <w:tab/>
      </w:r>
      <w:r>
        <w:rPr>
          <w:noProof/>
        </w:rPr>
        <w:fldChar w:fldCharType="begin"/>
      </w:r>
      <w:r>
        <w:rPr>
          <w:noProof/>
        </w:rPr>
        <w:instrText xml:space="preserve"> PAGEREF _Toc353182309 \h </w:instrText>
      </w:r>
      <w:r>
        <w:rPr>
          <w:noProof/>
        </w:rPr>
      </w:r>
      <w:r>
        <w:rPr>
          <w:noProof/>
        </w:rPr>
        <w:fldChar w:fldCharType="separate"/>
      </w:r>
      <w:r>
        <w:rPr>
          <w:noProof/>
        </w:rPr>
        <w:t>4</w:t>
      </w:r>
      <w:r>
        <w:rPr>
          <w:noProof/>
        </w:rPr>
        <w:fldChar w:fldCharType="end"/>
      </w:r>
    </w:p>
    <w:p w14:paraId="0865A359"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eastAsia="微軟正黑體" w:hAnsi="Times New Roman"/>
          <w:noProof/>
          <w:color w:val="000000"/>
        </w:rPr>
        <w:t>1.3</w:t>
      </w:r>
      <w:r>
        <w:rPr>
          <w:rFonts w:asciiTheme="minorHAnsi" w:eastAsiaTheme="minorEastAsia" w:hAnsiTheme="minorHAnsi" w:cstheme="minorBidi"/>
          <w:noProof/>
          <w:kern w:val="2"/>
          <w:szCs w:val="24"/>
        </w:rPr>
        <w:tab/>
      </w:r>
      <w:r w:rsidRPr="009716BA">
        <w:rPr>
          <w:rFonts w:cs="Calibri"/>
          <w:noProof/>
        </w:rPr>
        <w:t>Intent generation</w:t>
      </w:r>
      <w:r>
        <w:rPr>
          <w:noProof/>
        </w:rPr>
        <w:tab/>
      </w:r>
      <w:r>
        <w:rPr>
          <w:noProof/>
        </w:rPr>
        <w:fldChar w:fldCharType="begin"/>
      </w:r>
      <w:r>
        <w:rPr>
          <w:noProof/>
        </w:rPr>
        <w:instrText xml:space="preserve"> PAGEREF _Toc353182310 \h </w:instrText>
      </w:r>
      <w:r>
        <w:rPr>
          <w:noProof/>
        </w:rPr>
      </w:r>
      <w:r>
        <w:rPr>
          <w:noProof/>
        </w:rPr>
        <w:fldChar w:fldCharType="separate"/>
      </w:r>
      <w:r>
        <w:rPr>
          <w:noProof/>
        </w:rPr>
        <w:t>8</w:t>
      </w:r>
      <w:r>
        <w:rPr>
          <w:noProof/>
        </w:rPr>
        <w:fldChar w:fldCharType="end"/>
      </w:r>
    </w:p>
    <w:p w14:paraId="3E383A97" w14:textId="77777777" w:rsidR="003C06B9" w:rsidRDefault="003C06B9">
      <w:pPr>
        <w:pStyle w:val="10"/>
        <w:tabs>
          <w:tab w:val="left" w:pos="420"/>
        </w:tabs>
        <w:rPr>
          <w:rFonts w:asciiTheme="minorHAnsi" w:eastAsiaTheme="minorEastAsia" w:hAnsiTheme="minorHAnsi" w:cstheme="minorBidi"/>
          <w:noProof/>
          <w:kern w:val="2"/>
          <w:szCs w:val="24"/>
        </w:rPr>
      </w:pPr>
      <w:r w:rsidRPr="009716BA">
        <w:rPr>
          <w:rFonts w:ascii="Times New Roman" w:eastAsia="標楷體" w:hAnsi="Times New Roman"/>
          <w:noProof/>
        </w:rPr>
        <w:t>2.</w:t>
      </w:r>
      <w:r>
        <w:rPr>
          <w:rFonts w:asciiTheme="minorHAnsi" w:eastAsiaTheme="minorEastAsia" w:hAnsiTheme="minorHAnsi" w:cstheme="minorBidi"/>
          <w:noProof/>
          <w:kern w:val="2"/>
          <w:szCs w:val="24"/>
        </w:rPr>
        <w:tab/>
      </w:r>
      <w:r w:rsidRPr="009716BA">
        <w:rPr>
          <w:rFonts w:ascii="Times New Roman" w:eastAsia="標楷體" w:hAnsi="Times New Roman"/>
          <w:noProof/>
        </w:rPr>
        <w:t>KEY FUNCTIONS</w:t>
      </w:r>
      <w:r>
        <w:rPr>
          <w:noProof/>
        </w:rPr>
        <w:tab/>
      </w:r>
      <w:r>
        <w:rPr>
          <w:noProof/>
        </w:rPr>
        <w:fldChar w:fldCharType="begin"/>
      </w:r>
      <w:r>
        <w:rPr>
          <w:noProof/>
        </w:rPr>
        <w:instrText xml:space="preserve"> PAGEREF _Toc353182312 \h </w:instrText>
      </w:r>
      <w:r>
        <w:rPr>
          <w:noProof/>
        </w:rPr>
      </w:r>
      <w:r>
        <w:rPr>
          <w:noProof/>
        </w:rPr>
        <w:fldChar w:fldCharType="separate"/>
      </w:r>
      <w:r>
        <w:rPr>
          <w:noProof/>
        </w:rPr>
        <w:t>9</w:t>
      </w:r>
      <w:r>
        <w:rPr>
          <w:noProof/>
        </w:rPr>
        <w:fldChar w:fldCharType="end"/>
      </w:r>
    </w:p>
    <w:p w14:paraId="0E2C819C" w14:textId="77777777" w:rsidR="003C06B9" w:rsidRDefault="003C06B9">
      <w:pPr>
        <w:pStyle w:val="10"/>
        <w:tabs>
          <w:tab w:val="left" w:pos="422"/>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sidRPr="009716BA">
        <w:rPr>
          <w:rFonts w:ascii="Times New Roman" w:eastAsia="標楷體" w:hAnsi="Times New Roman"/>
          <w:noProof/>
        </w:rPr>
        <w:t>SOFTWARE ARCHITECTURE</w:t>
      </w:r>
      <w:r>
        <w:rPr>
          <w:noProof/>
        </w:rPr>
        <w:tab/>
      </w:r>
      <w:r>
        <w:rPr>
          <w:noProof/>
        </w:rPr>
        <w:fldChar w:fldCharType="begin"/>
      </w:r>
      <w:r>
        <w:rPr>
          <w:noProof/>
        </w:rPr>
        <w:instrText xml:space="preserve"> PAGEREF _Toc353182313 \h </w:instrText>
      </w:r>
      <w:r>
        <w:rPr>
          <w:noProof/>
        </w:rPr>
      </w:r>
      <w:r>
        <w:rPr>
          <w:noProof/>
        </w:rPr>
        <w:fldChar w:fldCharType="separate"/>
      </w:r>
      <w:r>
        <w:rPr>
          <w:noProof/>
        </w:rPr>
        <w:t>11</w:t>
      </w:r>
      <w:r>
        <w:rPr>
          <w:noProof/>
        </w:rPr>
        <w:fldChar w:fldCharType="end"/>
      </w:r>
    </w:p>
    <w:p w14:paraId="5C74ED7A"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noProof/>
        </w:rPr>
        <w:t>3.1</w:t>
      </w:r>
      <w:r>
        <w:rPr>
          <w:rFonts w:asciiTheme="minorHAnsi" w:eastAsiaTheme="minorEastAsia" w:hAnsiTheme="minorHAnsi" w:cstheme="minorBidi"/>
          <w:noProof/>
          <w:kern w:val="2"/>
          <w:szCs w:val="24"/>
        </w:rPr>
        <w:tab/>
      </w:r>
      <w:r w:rsidRPr="009716BA">
        <w:rPr>
          <w:rFonts w:ascii="Verdana" w:hAnsi="Verdana" w:cs="Calibri"/>
          <w:noProof/>
        </w:rPr>
        <w:t>Program List</w:t>
      </w:r>
      <w:r>
        <w:rPr>
          <w:noProof/>
        </w:rPr>
        <w:tab/>
      </w:r>
      <w:r>
        <w:rPr>
          <w:noProof/>
        </w:rPr>
        <w:fldChar w:fldCharType="begin"/>
      </w:r>
      <w:r>
        <w:rPr>
          <w:noProof/>
        </w:rPr>
        <w:instrText xml:space="preserve"> PAGEREF _Toc353182314 \h </w:instrText>
      </w:r>
      <w:r>
        <w:rPr>
          <w:noProof/>
        </w:rPr>
      </w:r>
      <w:r>
        <w:rPr>
          <w:noProof/>
        </w:rPr>
        <w:fldChar w:fldCharType="separate"/>
      </w:r>
      <w:r>
        <w:rPr>
          <w:noProof/>
        </w:rPr>
        <w:t>15</w:t>
      </w:r>
      <w:r>
        <w:rPr>
          <w:noProof/>
        </w:rPr>
        <w:fldChar w:fldCharType="end"/>
      </w:r>
    </w:p>
    <w:p w14:paraId="0CC736D1" w14:textId="77777777" w:rsidR="003C06B9" w:rsidRDefault="003C06B9">
      <w:pPr>
        <w:pStyle w:val="21"/>
        <w:tabs>
          <w:tab w:val="left" w:pos="1020"/>
          <w:tab w:val="right" w:leader="dot" w:pos="8296"/>
        </w:tabs>
        <w:rPr>
          <w:rFonts w:asciiTheme="minorHAnsi" w:eastAsiaTheme="minorEastAsia" w:hAnsiTheme="minorHAnsi" w:cstheme="minorBidi"/>
          <w:noProof/>
          <w:kern w:val="2"/>
          <w:szCs w:val="24"/>
        </w:rPr>
      </w:pPr>
      <w:r w:rsidRPr="009716BA">
        <w:rPr>
          <w:rFonts w:ascii="Times New Roman" w:hAnsi="Times New Roman"/>
          <w:bCs/>
          <w:noProof/>
        </w:rPr>
        <w:t>3.2</w:t>
      </w:r>
      <w:r>
        <w:rPr>
          <w:rFonts w:asciiTheme="minorHAnsi" w:eastAsiaTheme="minorEastAsia" w:hAnsiTheme="minorHAnsi" w:cstheme="minorBidi"/>
          <w:noProof/>
          <w:kern w:val="2"/>
          <w:szCs w:val="24"/>
        </w:rPr>
        <w:tab/>
      </w:r>
      <w:r w:rsidRPr="009716BA">
        <w:rPr>
          <w:rFonts w:ascii="Verdana" w:hAnsi="Verdana" w:cs="Calibri"/>
          <w:noProof/>
        </w:rPr>
        <w:t>API Interface</w:t>
      </w:r>
      <w:r>
        <w:rPr>
          <w:noProof/>
        </w:rPr>
        <w:tab/>
      </w:r>
      <w:r>
        <w:rPr>
          <w:noProof/>
        </w:rPr>
        <w:fldChar w:fldCharType="begin"/>
      </w:r>
      <w:r>
        <w:rPr>
          <w:noProof/>
        </w:rPr>
        <w:instrText xml:space="preserve"> PAGEREF _Toc353182315 \h </w:instrText>
      </w:r>
      <w:r>
        <w:rPr>
          <w:noProof/>
        </w:rPr>
      </w:r>
      <w:r>
        <w:rPr>
          <w:noProof/>
        </w:rPr>
        <w:fldChar w:fldCharType="separate"/>
      </w:r>
      <w:r>
        <w:rPr>
          <w:noProof/>
        </w:rPr>
        <w:t>16</w:t>
      </w:r>
      <w:r>
        <w:rPr>
          <w:noProof/>
        </w:rPr>
        <w:fldChar w:fldCharType="end"/>
      </w:r>
    </w:p>
    <w:p w14:paraId="518EAD11" w14:textId="77777777" w:rsidR="0085227F" w:rsidRDefault="0085227F">
      <w:pPr>
        <w:pStyle w:val="10"/>
        <w:ind w:firstLine="780"/>
        <w:rPr>
          <w:rFonts w:ascii="Times New Roman" w:eastAsia="標楷體" w:hAnsi="Times New Roman"/>
          <w:b/>
          <w:sz w:val="36"/>
          <w:szCs w:val="36"/>
          <w:u w:val="single"/>
        </w:rPr>
      </w:pPr>
      <w:r>
        <w:fldChar w:fldCharType="end"/>
      </w:r>
      <w:r>
        <w:rPr>
          <w:rStyle w:val="a4"/>
          <w:rFonts w:eastAsia="Calibri" w:cs="Calibri" w:hint="eastAsia"/>
          <w:color w:val="000000"/>
          <w:sz w:val="28"/>
          <w:szCs w:val="28"/>
          <w:u w:val="none"/>
          <w:lang w:val="en-US" w:eastAsia="zh-TW"/>
        </w:rPr>
        <w:t xml:space="preserve"> </w:t>
      </w:r>
    </w:p>
    <w:p w14:paraId="69924768" w14:textId="77777777" w:rsidR="0085227F" w:rsidRDefault="0085227F">
      <w:pPr>
        <w:widowControl/>
        <w:rPr>
          <w:rFonts w:ascii="Times New Roman" w:eastAsia="標楷體" w:hAnsi="Times New Roman"/>
          <w:b/>
          <w:sz w:val="36"/>
          <w:szCs w:val="36"/>
          <w:u w:val="single"/>
        </w:rPr>
      </w:pPr>
    </w:p>
    <w:p w14:paraId="2BCA3FA4" w14:textId="77777777" w:rsidR="0085227F" w:rsidRDefault="0085227F">
      <w:pPr>
        <w:widowControl/>
        <w:rPr>
          <w:rFonts w:ascii="Times New Roman" w:eastAsia="標楷體" w:hAnsi="Times New Roman"/>
          <w:b/>
          <w:sz w:val="36"/>
          <w:szCs w:val="36"/>
          <w:u w:val="single"/>
        </w:rPr>
      </w:pPr>
    </w:p>
    <w:p w14:paraId="08F84EC6" w14:textId="77777777" w:rsidR="0085227F" w:rsidRDefault="0085227F">
      <w:pPr>
        <w:widowControl/>
        <w:rPr>
          <w:rFonts w:ascii="Times New Roman" w:eastAsia="標楷體" w:hAnsi="Times New Roman"/>
          <w:b/>
          <w:sz w:val="36"/>
          <w:szCs w:val="36"/>
          <w:u w:val="single"/>
        </w:rPr>
      </w:pPr>
    </w:p>
    <w:p w14:paraId="38F2AD64" w14:textId="77777777" w:rsidR="0085227F" w:rsidRDefault="0085227F">
      <w:pPr>
        <w:widowControl/>
        <w:rPr>
          <w:rFonts w:ascii="Times New Roman" w:eastAsia="標楷體" w:hAnsi="Times New Roman"/>
          <w:b/>
          <w:sz w:val="36"/>
          <w:szCs w:val="36"/>
          <w:u w:val="single"/>
        </w:rPr>
      </w:pPr>
    </w:p>
    <w:p w14:paraId="50F2964A" w14:textId="77777777" w:rsidR="0085227F" w:rsidRDefault="0085227F">
      <w:pPr>
        <w:widowControl/>
        <w:rPr>
          <w:rFonts w:ascii="Times New Roman" w:eastAsia="標楷體" w:hAnsi="Times New Roman"/>
          <w:b/>
          <w:sz w:val="36"/>
          <w:szCs w:val="36"/>
          <w:u w:val="single"/>
        </w:rPr>
      </w:pPr>
    </w:p>
    <w:p w14:paraId="057C813C" w14:textId="77777777" w:rsidR="0085227F" w:rsidRDefault="0085227F">
      <w:pPr>
        <w:widowControl/>
        <w:rPr>
          <w:rFonts w:ascii="Times New Roman" w:eastAsia="標楷體" w:hAnsi="Times New Roman"/>
          <w:b/>
          <w:sz w:val="36"/>
          <w:szCs w:val="36"/>
          <w:u w:val="single"/>
        </w:rPr>
      </w:pPr>
    </w:p>
    <w:p w14:paraId="147680F0" w14:textId="77777777" w:rsidR="0085227F" w:rsidRDefault="0085227F">
      <w:pPr>
        <w:widowControl/>
        <w:rPr>
          <w:rFonts w:ascii="Times New Roman" w:eastAsia="標楷體" w:hAnsi="Times New Roman" w:hint="eastAsia"/>
          <w:b/>
          <w:sz w:val="36"/>
          <w:szCs w:val="36"/>
          <w:u w:val="single"/>
        </w:rPr>
      </w:pPr>
    </w:p>
    <w:p w14:paraId="213D3C20" w14:textId="77777777" w:rsidR="0085227F" w:rsidRDefault="0085227F">
      <w:pPr>
        <w:widowControl/>
        <w:rPr>
          <w:rFonts w:ascii="Times New Roman" w:eastAsia="標楷體" w:hAnsi="Times New Roman" w:hint="eastAsia"/>
          <w:b/>
          <w:sz w:val="36"/>
          <w:szCs w:val="36"/>
          <w:u w:val="single"/>
        </w:rPr>
      </w:pPr>
    </w:p>
    <w:p w14:paraId="45384F4C" w14:textId="77777777" w:rsidR="0085227F" w:rsidRDefault="0085227F">
      <w:pPr>
        <w:widowControl/>
        <w:rPr>
          <w:rFonts w:ascii="Times New Roman" w:eastAsia="標楷體" w:hAnsi="Times New Roman" w:hint="eastAsia"/>
          <w:b/>
          <w:sz w:val="36"/>
          <w:szCs w:val="36"/>
          <w:u w:val="single"/>
        </w:rPr>
      </w:pPr>
    </w:p>
    <w:p w14:paraId="1C46EEE1" w14:textId="77777777" w:rsidR="006F1383" w:rsidRDefault="006F1383">
      <w:pPr>
        <w:widowControl/>
        <w:rPr>
          <w:rFonts w:ascii="Times New Roman" w:eastAsia="標楷體" w:hAnsi="Times New Roman" w:hint="eastAsia"/>
          <w:b/>
          <w:sz w:val="36"/>
          <w:szCs w:val="36"/>
          <w:u w:val="single"/>
        </w:rPr>
      </w:pPr>
    </w:p>
    <w:p w14:paraId="6846E02A" w14:textId="77777777" w:rsidR="0085227F" w:rsidRDefault="0085227F">
      <w:pPr>
        <w:pStyle w:val="TOCEntry"/>
        <w:spacing w:line="360" w:lineRule="auto"/>
        <w:rPr>
          <w:rFonts w:ascii="Times New Roman" w:eastAsia="標楷體" w:hAnsi="Times New Roman" w:cs="Times New Roman" w:hint="eastAsia"/>
        </w:rPr>
      </w:pPr>
      <w:r>
        <w:rPr>
          <w:rFonts w:hint="eastAsia"/>
        </w:rPr>
        <w:lastRenderedPageBreak/>
        <w:t>Terminology</w:t>
      </w:r>
    </w:p>
    <w:p w14:paraId="02128E78" w14:textId="77777777" w:rsidR="0085227F" w:rsidRDefault="0085227F">
      <w:pPr>
        <w:rPr>
          <w:rFonts w:ascii="Times New Roman" w:eastAsia="標楷體" w:hAnsi="Times New Roman" w:hint="eastAsia"/>
        </w:rPr>
      </w:pPr>
    </w:p>
    <w:p w14:paraId="1CF03197" w14:textId="77777777" w:rsidR="0085227F" w:rsidRDefault="0085227F">
      <w:pPr>
        <w:numPr>
          <w:ilvl w:val="0"/>
          <w:numId w:val="3"/>
        </w:numPr>
        <w:rPr>
          <w:rFonts w:ascii="Times New Roman" w:eastAsia="標楷體" w:hAnsi="Times New Roman"/>
          <w:b/>
          <w:bCs/>
        </w:rPr>
      </w:pPr>
      <w:r>
        <w:rPr>
          <w:rFonts w:ascii="Times New Roman" w:eastAsia="標楷體" w:hAnsi="Times New Roman" w:hint="eastAsia"/>
          <w:b/>
        </w:rPr>
        <w:t>Concepts</w:t>
      </w:r>
      <w:r>
        <w:rPr>
          <w:rFonts w:ascii="Times New Roman" w:eastAsia="標楷體" w:hAnsi="Times New Roman" w:hint="eastAsia"/>
        </w:rPr>
        <w:t xml:space="preserve"> </w:t>
      </w:r>
      <w:r>
        <w:rPr>
          <w:rFonts w:ascii="Times New Roman" w:eastAsia="標楷體" w:hAnsi="Times New Roman"/>
        </w:rPr>
        <w:t>–</w:t>
      </w:r>
      <w:r>
        <w:rPr>
          <w:rFonts w:ascii="Times New Roman" w:eastAsia="標楷體" w:hAnsi="Times New Roman" w:hint="eastAsia"/>
        </w:rPr>
        <w:t xml:space="preserve"> classes and Instances.in the ontology.</w:t>
      </w:r>
    </w:p>
    <w:p w14:paraId="45AB36D7"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Intention</w:t>
      </w:r>
      <w:r>
        <w:rPr>
          <w:rFonts w:ascii="Times New Roman" w:eastAsia="標楷體" w:hAnsi="Times New Roman"/>
        </w:rPr>
        <w:t>( Every sentence can be interpreted into only one Intention and several semantic parameters)</w:t>
      </w:r>
    </w:p>
    <w:p w14:paraId="54639D70"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 xml:space="preserve">Zenbo API </w:t>
      </w:r>
      <w:r>
        <w:rPr>
          <w:rFonts w:ascii="Times New Roman" w:eastAsia="標楷體" w:hAnsi="Times New Roman"/>
        </w:rPr>
        <w:t>(we can use DS service via Zenbo API)</w:t>
      </w:r>
    </w:p>
    <w:p w14:paraId="0C9BA888"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Dialogue System</w:t>
      </w:r>
      <w:r>
        <w:rPr>
          <w:rFonts w:ascii="Times New Roman" w:eastAsia="標楷體" w:hAnsi="Times New Roman"/>
        </w:rPr>
        <w:t>(Including</w:t>
      </w:r>
      <w:r>
        <w:rPr>
          <w:rFonts w:ascii="Times New Roman" w:eastAsia="標楷體" w:hAnsi="Times New Roman"/>
          <w:b/>
          <w:bCs/>
        </w:rPr>
        <w:t xml:space="preserve"> </w:t>
      </w:r>
      <w:r>
        <w:rPr>
          <w:rFonts w:ascii="Times New Roman" w:eastAsia="標楷體" w:hAnsi="Times New Roman"/>
        </w:rPr>
        <w:t xml:space="preserve">many subsystems .Main propose is to generate next sentence) </w:t>
      </w:r>
    </w:p>
    <w:p w14:paraId="4A9D30E3"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CSR</w:t>
      </w:r>
      <w:r>
        <w:rPr>
          <w:rFonts w:ascii="Times New Roman" w:eastAsia="標楷體" w:hAnsi="Times New Roman"/>
        </w:rPr>
        <w:t xml:space="preserve">(Continuous Speech Recognition: Including acoustic model and language models, we use Google’s online API and Nuance offline solution) </w:t>
      </w:r>
    </w:p>
    <w:p w14:paraId="0B69593F" w14:textId="77777777" w:rsidR="0085227F" w:rsidRDefault="0085227F">
      <w:pPr>
        <w:numPr>
          <w:ilvl w:val="0"/>
          <w:numId w:val="3"/>
        </w:numPr>
        <w:rPr>
          <w:rFonts w:ascii="Times New Roman" w:eastAsia="標楷體" w:hAnsi="Times New Roman"/>
          <w:b/>
          <w:bCs/>
        </w:rPr>
      </w:pPr>
      <w:r>
        <w:rPr>
          <w:rFonts w:ascii="Times New Roman" w:eastAsia="標楷體" w:hAnsi="Times New Roman"/>
          <w:b/>
          <w:bCs/>
        </w:rPr>
        <w:t>STT</w:t>
      </w:r>
      <w:r>
        <w:rPr>
          <w:rFonts w:ascii="Times New Roman" w:eastAsia="標楷體" w:hAnsi="Times New Roman"/>
        </w:rPr>
        <w:t>(Speech To Text)</w:t>
      </w:r>
    </w:p>
    <w:p w14:paraId="63918520" w14:textId="77777777" w:rsidR="0085227F" w:rsidRDefault="0085227F">
      <w:pPr>
        <w:numPr>
          <w:ilvl w:val="0"/>
          <w:numId w:val="3"/>
        </w:numPr>
        <w:rPr>
          <w:rFonts w:ascii="Times New Roman" w:eastAsia="標楷體" w:hAnsi="Times New Roman" w:hint="eastAsia"/>
        </w:rPr>
      </w:pPr>
      <w:r>
        <w:rPr>
          <w:rFonts w:ascii="Times New Roman" w:eastAsia="標楷體" w:hAnsi="Times New Roman"/>
          <w:b/>
          <w:bCs/>
        </w:rPr>
        <w:t xml:space="preserve">Spoken Language Understanding </w:t>
      </w:r>
      <w:r>
        <w:rPr>
          <w:rFonts w:ascii="Times New Roman" w:eastAsia="標楷體" w:hAnsi="Times New Roman"/>
        </w:rPr>
        <w:t>(got result from CSR and translate every sentence into only one Intention/appid and several semantic parameters)</w:t>
      </w:r>
    </w:p>
    <w:p w14:paraId="60AD0227" w14:textId="77777777" w:rsidR="0085227F" w:rsidRDefault="0085227F">
      <w:pPr>
        <w:rPr>
          <w:rFonts w:ascii="Times New Roman" w:eastAsia="標楷體" w:hAnsi="Times New Roman" w:hint="eastAsia"/>
        </w:rPr>
      </w:pPr>
    </w:p>
    <w:p w14:paraId="683870BA" w14:textId="77777777" w:rsidR="0085227F" w:rsidRDefault="0085227F">
      <w:pPr>
        <w:rPr>
          <w:rFonts w:ascii="Times New Roman" w:eastAsia="標楷體" w:hAnsi="Times New Roman" w:hint="eastAsia"/>
        </w:rPr>
      </w:pPr>
    </w:p>
    <w:p w14:paraId="58497240" w14:textId="77777777" w:rsidR="0085227F" w:rsidRDefault="0085227F">
      <w:pPr>
        <w:pStyle w:val="TOCEntry"/>
        <w:spacing w:line="360" w:lineRule="auto"/>
        <w:ind w:firstLine="195"/>
      </w:pPr>
      <w:r>
        <w:t>Revision History</w:t>
      </w:r>
    </w:p>
    <w:tbl>
      <w:tblPr>
        <w:tblW w:w="0" w:type="auto"/>
        <w:tblInd w:w="-30" w:type="dxa"/>
        <w:tblLayout w:type="fixed"/>
        <w:tblLook w:val="0000" w:firstRow="0" w:lastRow="0" w:firstColumn="0" w:lastColumn="0" w:noHBand="0" w:noVBand="0"/>
      </w:tblPr>
      <w:tblGrid>
        <w:gridCol w:w="1102"/>
        <w:gridCol w:w="1983"/>
        <w:gridCol w:w="4462"/>
        <w:gridCol w:w="1644"/>
      </w:tblGrid>
      <w:tr w:rsidR="0085227F" w14:paraId="303C7E2C" w14:textId="77777777">
        <w:tc>
          <w:tcPr>
            <w:tcW w:w="1102" w:type="dxa"/>
            <w:tcBorders>
              <w:top w:val="single" w:sz="12" w:space="0" w:color="000000"/>
              <w:left w:val="single" w:sz="12" w:space="0" w:color="000000"/>
              <w:bottom w:val="double" w:sz="12" w:space="0" w:color="000000"/>
            </w:tcBorders>
            <w:shd w:val="clear" w:color="auto" w:fill="auto"/>
          </w:tcPr>
          <w:p w14:paraId="14B0E38F" w14:textId="77777777" w:rsidR="0085227F" w:rsidRDefault="0085227F">
            <w:pPr>
              <w:spacing w:before="40" w:after="40" w:line="360" w:lineRule="auto"/>
              <w:rPr>
                <w:b/>
              </w:rPr>
            </w:pPr>
            <w:r>
              <w:rPr>
                <w:b/>
              </w:rPr>
              <w:t>Name</w:t>
            </w:r>
          </w:p>
        </w:tc>
        <w:tc>
          <w:tcPr>
            <w:tcW w:w="1983" w:type="dxa"/>
            <w:tcBorders>
              <w:top w:val="single" w:sz="12" w:space="0" w:color="000000"/>
              <w:left w:val="single" w:sz="6" w:space="0" w:color="000000"/>
              <w:bottom w:val="double" w:sz="12" w:space="0" w:color="000000"/>
            </w:tcBorders>
            <w:shd w:val="clear" w:color="auto" w:fill="auto"/>
          </w:tcPr>
          <w:p w14:paraId="6116A469" w14:textId="77777777" w:rsidR="0085227F" w:rsidRDefault="0085227F">
            <w:pPr>
              <w:spacing w:before="40" w:after="40" w:line="360" w:lineRule="auto"/>
              <w:rPr>
                <w:b/>
              </w:rPr>
            </w:pPr>
            <w:r>
              <w:rPr>
                <w:b/>
              </w:rPr>
              <w:t>Date</w:t>
            </w:r>
          </w:p>
        </w:tc>
        <w:tc>
          <w:tcPr>
            <w:tcW w:w="4462" w:type="dxa"/>
            <w:tcBorders>
              <w:top w:val="single" w:sz="12" w:space="0" w:color="000000"/>
              <w:left w:val="single" w:sz="6" w:space="0" w:color="000000"/>
              <w:bottom w:val="double" w:sz="12" w:space="0" w:color="000000"/>
            </w:tcBorders>
            <w:shd w:val="clear" w:color="auto" w:fill="auto"/>
          </w:tcPr>
          <w:p w14:paraId="3CAE4A94" w14:textId="77777777" w:rsidR="0085227F" w:rsidRDefault="0085227F">
            <w:pPr>
              <w:spacing w:before="40" w:after="40" w:line="360" w:lineRule="auto"/>
              <w:rPr>
                <w:b/>
              </w:rPr>
            </w:pPr>
            <w:r>
              <w:rPr>
                <w:b/>
              </w:rPr>
              <w:t>Reason For Changes</w:t>
            </w:r>
          </w:p>
        </w:tc>
        <w:tc>
          <w:tcPr>
            <w:tcW w:w="1644" w:type="dxa"/>
            <w:tcBorders>
              <w:top w:val="single" w:sz="12" w:space="0" w:color="000000"/>
              <w:left w:val="single" w:sz="6" w:space="0" w:color="000000"/>
              <w:bottom w:val="double" w:sz="12" w:space="0" w:color="000000"/>
              <w:right w:val="single" w:sz="12" w:space="0" w:color="000000"/>
            </w:tcBorders>
            <w:shd w:val="clear" w:color="auto" w:fill="auto"/>
          </w:tcPr>
          <w:p w14:paraId="056FE1F7" w14:textId="77777777" w:rsidR="0085227F" w:rsidRDefault="0085227F">
            <w:pPr>
              <w:spacing w:before="40" w:after="40" w:line="360" w:lineRule="auto"/>
            </w:pPr>
            <w:r>
              <w:rPr>
                <w:b/>
              </w:rPr>
              <w:t>Version</w:t>
            </w:r>
          </w:p>
        </w:tc>
      </w:tr>
      <w:tr w:rsidR="0085227F" w14:paraId="78D138A0" w14:textId="77777777">
        <w:tc>
          <w:tcPr>
            <w:tcW w:w="1102" w:type="dxa"/>
            <w:tcBorders>
              <w:top w:val="double" w:sz="12" w:space="0" w:color="000000"/>
              <w:left w:val="single" w:sz="12" w:space="0" w:color="000000"/>
              <w:bottom w:val="single" w:sz="6" w:space="0" w:color="000000"/>
            </w:tcBorders>
            <w:shd w:val="clear" w:color="auto" w:fill="auto"/>
          </w:tcPr>
          <w:p w14:paraId="1BC135BA" w14:textId="77777777" w:rsidR="0085227F" w:rsidRDefault="0085227F">
            <w:pPr>
              <w:spacing w:before="40" w:after="40" w:line="360" w:lineRule="auto"/>
              <w:rPr>
                <w:rFonts w:hint="eastAsia"/>
              </w:rPr>
            </w:pPr>
            <w:r>
              <w:rPr>
                <w:rFonts w:hint="eastAsia"/>
              </w:rPr>
              <w:t>Alex Chuang</w:t>
            </w:r>
          </w:p>
        </w:tc>
        <w:tc>
          <w:tcPr>
            <w:tcW w:w="1983" w:type="dxa"/>
            <w:tcBorders>
              <w:top w:val="double" w:sz="12" w:space="0" w:color="000000"/>
              <w:left w:val="single" w:sz="6" w:space="0" w:color="000000"/>
              <w:bottom w:val="single" w:sz="6" w:space="0" w:color="000000"/>
            </w:tcBorders>
            <w:shd w:val="clear" w:color="auto" w:fill="auto"/>
          </w:tcPr>
          <w:p w14:paraId="5E36EEF2" w14:textId="77777777" w:rsidR="0085227F" w:rsidRDefault="0085227F">
            <w:pPr>
              <w:spacing w:before="40" w:after="40" w:line="360" w:lineRule="auto"/>
              <w:rPr>
                <w:rFonts w:hint="eastAsia"/>
              </w:rPr>
            </w:pPr>
            <w:r>
              <w:rPr>
                <w:rFonts w:hint="eastAsia"/>
              </w:rPr>
              <w:t>2017/03/01</w:t>
            </w:r>
          </w:p>
        </w:tc>
        <w:tc>
          <w:tcPr>
            <w:tcW w:w="4462" w:type="dxa"/>
            <w:tcBorders>
              <w:top w:val="double" w:sz="12" w:space="0" w:color="000000"/>
              <w:left w:val="single" w:sz="6" w:space="0" w:color="000000"/>
              <w:bottom w:val="single" w:sz="6" w:space="0" w:color="000000"/>
            </w:tcBorders>
            <w:shd w:val="clear" w:color="auto" w:fill="auto"/>
          </w:tcPr>
          <w:p w14:paraId="7C79939A" w14:textId="77777777" w:rsidR="0085227F" w:rsidRDefault="0085227F">
            <w:pPr>
              <w:spacing w:before="40" w:after="40" w:line="360" w:lineRule="auto"/>
              <w:rPr>
                <w:rFonts w:hint="eastAsia"/>
              </w:rPr>
            </w:pPr>
            <w:r>
              <w:rPr>
                <w:rFonts w:hint="eastAsia"/>
              </w:rPr>
              <w:t>Initial draft</w:t>
            </w:r>
          </w:p>
        </w:tc>
        <w:tc>
          <w:tcPr>
            <w:tcW w:w="1644" w:type="dxa"/>
            <w:tcBorders>
              <w:top w:val="double" w:sz="12" w:space="0" w:color="000000"/>
              <w:left w:val="single" w:sz="6" w:space="0" w:color="000000"/>
              <w:bottom w:val="single" w:sz="6" w:space="0" w:color="000000"/>
              <w:right w:val="single" w:sz="12" w:space="0" w:color="000000"/>
            </w:tcBorders>
            <w:shd w:val="clear" w:color="auto" w:fill="auto"/>
          </w:tcPr>
          <w:p w14:paraId="5F20650B" w14:textId="77777777" w:rsidR="0085227F" w:rsidRDefault="0085227F">
            <w:pPr>
              <w:spacing w:before="40" w:after="40" w:line="360" w:lineRule="auto"/>
            </w:pPr>
            <w:r>
              <w:rPr>
                <w:rFonts w:hint="eastAsia"/>
              </w:rPr>
              <w:t>0.1</w:t>
            </w:r>
          </w:p>
        </w:tc>
      </w:tr>
      <w:tr w:rsidR="0085227F" w14:paraId="4E7B21CC" w14:textId="77777777">
        <w:tc>
          <w:tcPr>
            <w:tcW w:w="1102" w:type="dxa"/>
            <w:tcBorders>
              <w:top w:val="single" w:sz="6" w:space="0" w:color="000000"/>
              <w:left w:val="single" w:sz="12" w:space="0" w:color="000000"/>
              <w:bottom w:val="single" w:sz="4" w:space="0" w:color="000000"/>
            </w:tcBorders>
            <w:shd w:val="clear" w:color="auto" w:fill="auto"/>
          </w:tcPr>
          <w:p w14:paraId="0D7645F8" w14:textId="77777777" w:rsidR="0085227F" w:rsidRDefault="0085227F">
            <w:pPr>
              <w:spacing w:before="40" w:after="40" w:line="360" w:lineRule="auto"/>
              <w:rPr>
                <w:rFonts w:hint="eastAsia"/>
              </w:rPr>
            </w:pPr>
            <w:r>
              <w:rPr>
                <w:rFonts w:hint="eastAsia"/>
              </w:rPr>
              <w:t>Alex Chuang</w:t>
            </w:r>
          </w:p>
        </w:tc>
        <w:tc>
          <w:tcPr>
            <w:tcW w:w="1983" w:type="dxa"/>
            <w:tcBorders>
              <w:top w:val="single" w:sz="6" w:space="0" w:color="000000"/>
              <w:left w:val="single" w:sz="6" w:space="0" w:color="000000"/>
              <w:bottom w:val="single" w:sz="4" w:space="0" w:color="000000"/>
            </w:tcBorders>
            <w:shd w:val="clear" w:color="auto" w:fill="auto"/>
          </w:tcPr>
          <w:p w14:paraId="0D66E7AE" w14:textId="77777777" w:rsidR="0085227F" w:rsidRDefault="0085227F">
            <w:pPr>
              <w:spacing w:before="40" w:after="40" w:line="360" w:lineRule="auto"/>
            </w:pPr>
            <w:r>
              <w:rPr>
                <w:rFonts w:hint="eastAsia"/>
              </w:rPr>
              <w:t>2016/04/02</w:t>
            </w:r>
          </w:p>
        </w:tc>
        <w:tc>
          <w:tcPr>
            <w:tcW w:w="4462" w:type="dxa"/>
            <w:tcBorders>
              <w:top w:val="single" w:sz="6" w:space="0" w:color="000000"/>
              <w:left w:val="single" w:sz="6" w:space="0" w:color="000000"/>
              <w:bottom w:val="single" w:sz="4" w:space="0" w:color="000000"/>
            </w:tcBorders>
            <w:shd w:val="clear" w:color="auto" w:fill="auto"/>
          </w:tcPr>
          <w:p w14:paraId="3FD2B49C" w14:textId="77777777" w:rsidR="0085227F" w:rsidRDefault="0085227F">
            <w:pPr>
              <w:spacing w:before="40" w:after="40" w:line="360" w:lineRule="auto"/>
              <w:rPr>
                <w:rFonts w:hint="eastAsia"/>
              </w:rPr>
            </w:pPr>
            <w:r>
              <w:t>A</w:t>
            </w:r>
            <w:r>
              <w:rPr>
                <w:rFonts w:hint="eastAsia"/>
              </w:rPr>
              <w:t>dd more description for the listed figures</w:t>
            </w:r>
          </w:p>
        </w:tc>
        <w:tc>
          <w:tcPr>
            <w:tcW w:w="1644" w:type="dxa"/>
            <w:tcBorders>
              <w:top w:val="single" w:sz="6" w:space="0" w:color="000000"/>
              <w:left w:val="single" w:sz="6" w:space="0" w:color="000000"/>
              <w:bottom w:val="single" w:sz="4" w:space="0" w:color="000000"/>
              <w:right w:val="single" w:sz="12" w:space="0" w:color="000000"/>
            </w:tcBorders>
            <w:shd w:val="clear" w:color="auto" w:fill="auto"/>
          </w:tcPr>
          <w:p w14:paraId="11679992" w14:textId="77777777" w:rsidR="0085227F" w:rsidRDefault="0085227F">
            <w:pPr>
              <w:spacing w:before="40" w:after="40" w:line="360" w:lineRule="auto"/>
            </w:pPr>
            <w:r>
              <w:rPr>
                <w:rFonts w:hint="eastAsia"/>
              </w:rPr>
              <w:t>0.2</w:t>
            </w:r>
          </w:p>
        </w:tc>
      </w:tr>
    </w:tbl>
    <w:p w14:paraId="64CC6BF2" w14:textId="77777777" w:rsidR="0085227F" w:rsidRDefault="0085227F">
      <w:pPr>
        <w:spacing w:line="360" w:lineRule="auto"/>
        <w:rPr>
          <w:b/>
        </w:rPr>
      </w:pPr>
    </w:p>
    <w:p w14:paraId="1155FEC8" w14:textId="77777777" w:rsidR="0085227F" w:rsidRDefault="0085227F">
      <w:pPr>
        <w:rPr>
          <w:rFonts w:ascii="Times New Roman" w:eastAsia="標楷體" w:hAnsi="Times New Roman" w:hint="eastAsia"/>
        </w:rPr>
      </w:pPr>
    </w:p>
    <w:p w14:paraId="2B1BE64C" w14:textId="77777777" w:rsidR="0085227F" w:rsidRDefault="0085227F">
      <w:pPr>
        <w:pStyle w:val="22"/>
        <w:numPr>
          <w:ilvl w:val="0"/>
          <w:numId w:val="0"/>
        </w:numPr>
        <w:ind w:left="360"/>
        <w:rPr>
          <w:rFonts w:cs="Arial"/>
          <w:color w:val="252525"/>
          <w:szCs w:val="20"/>
          <w:shd w:val="clear" w:color="auto" w:fill="FFFFFF"/>
        </w:rPr>
      </w:pPr>
    </w:p>
    <w:p w14:paraId="685EA874" w14:textId="77777777" w:rsidR="0085227F" w:rsidRDefault="0085227F">
      <w:pPr>
        <w:pStyle w:val="22"/>
        <w:numPr>
          <w:ilvl w:val="0"/>
          <w:numId w:val="0"/>
        </w:numPr>
        <w:ind w:left="360"/>
        <w:rPr>
          <w:rFonts w:cs="Arial"/>
          <w:color w:val="252525"/>
          <w:szCs w:val="20"/>
          <w:shd w:val="clear" w:color="auto" w:fill="FFFFFF"/>
        </w:rPr>
      </w:pPr>
    </w:p>
    <w:p w14:paraId="127168D9" w14:textId="77777777" w:rsidR="0085227F" w:rsidRDefault="0085227F">
      <w:pPr>
        <w:pStyle w:val="22"/>
        <w:numPr>
          <w:ilvl w:val="0"/>
          <w:numId w:val="0"/>
        </w:numPr>
        <w:ind w:left="360"/>
        <w:rPr>
          <w:rFonts w:cs="Arial"/>
          <w:color w:val="252525"/>
          <w:szCs w:val="20"/>
          <w:shd w:val="clear" w:color="auto" w:fill="FFFFFF"/>
        </w:rPr>
      </w:pPr>
    </w:p>
    <w:p w14:paraId="23D0063B" w14:textId="77777777" w:rsidR="0085227F" w:rsidRDefault="0085227F">
      <w:pPr>
        <w:pStyle w:val="22"/>
        <w:numPr>
          <w:ilvl w:val="0"/>
          <w:numId w:val="0"/>
        </w:numPr>
        <w:ind w:left="360"/>
        <w:rPr>
          <w:rFonts w:cs="Arial"/>
          <w:color w:val="252525"/>
          <w:szCs w:val="20"/>
          <w:shd w:val="clear" w:color="auto" w:fill="FFFFFF"/>
        </w:rPr>
      </w:pPr>
    </w:p>
    <w:p w14:paraId="7E8BBE27" w14:textId="77777777" w:rsidR="0085227F" w:rsidRDefault="0085227F">
      <w:pPr>
        <w:pStyle w:val="22"/>
        <w:numPr>
          <w:ilvl w:val="0"/>
          <w:numId w:val="0"/>
        </w:numPr>
        <w:ind w:left="360"/>
        <w:rPr>
          <w:rFonts w:cs="Arial"/>
          <w:color w:val="252525"/>
          <w:szCs w:val="20"/>
          <w:shd w:val="clear" w:color="auto" w:fill="FFFFFF"/>
        </w:rPr>
      </w:pPr>
    </w:p>
    <w:p w14:paraId="520ACB43" w14:textId="77777777" w:rsidR="0085227F" w:rsidRDefault="0085227F">
      <w:pPr>
        <w:pStyle w:val="1"/>
        <w:spacing w:before="360" w:after="360" w:line="360" w:lineRule="auto"/>
        <w:rPr>
          <w:rFonts w:ascii="Calibri" w:eastAsia="Calibri" w:hAnsi="Calibri" w:cs="Calibri" w:hint="eastAsia"/>
          <w:szCs w:val="28"/>
        </w:rPr>
      </w:pPr>
      <w:bookmarkStart w:id="0" w:name="_Toc353182306"/>
      <w:r>
        <w:rPr>
          <w:rFonts w:ascii="Calibri" w:eastAsia="標楷體" w:hAnsi="Calibri" w:cs="Calibri"/>
        </w:rPr>
        <w:t>INTRODUCTION</w:t>
      </w:r>
      <w:bookmarkEnd w:id="0"/>
    </w:p>
    <w:p w14:paraId="0324B52A" w14:textId="77777777" w:rsidR="0085227F" w:rsidRDefault="0085227F">
      <w:pPr>
        <w:pStyle w:val="2"/>
        <w:rPr>
          <w:szCs w:val="24"/>
        </w:rPr>
      </w:pPr>
      <w:r>
        <w:rPr>
          <w:rFonts w:ascii="Calibri" w:eastAsia="Calibri" w:hAnsi="Calibri" w:cs="Calibri" w:hint="eastAsia"/>
          <w:szCs w:val="28"/>
        </w:rPr>
        <w:t xml:space="preserve"> </w:t>
      </w:r>
      <w:bookmarkStart w:id="1" w:name="_Toc353182307"/>
      <w:r>
        <w:rPr>
          <w:rFonts w:ascii="Calibri" w:hAnsi="Calibri" w:cs="Calibri" w:hint="eastAsia"/>
          <w:szCs w:val="28"/>
        </w:rPr>
        <w:t>P</w:t>
      </w:r>
      <w:r>
        <w:rPr>
          <w:rFonts w:ascii="Calibri" w:hAnsi="Calibri" w:cs="Calibri"/>
          <w:szCs w:val="28"/>
        </w:rPr>
        <w:t xml:space="preserve">roject </w:t>
      </w:r>
      <w:r>
        <w:rPr>
          <w:rFonts w:ascii="Calibri" w:hAnsi="Calibri" w:cs="Calibri" w:hint="eastAsia"/>
          <w:szCs w:val="28"/>
        </w:rPr>
        <w:t>Goal</w:t>
      </w:r>
      <w:bookmarkEnd w:id="1"/>
      <w:r>
        <w:rPr>
          <w:rFonts w:ascii="Calibri" w:hAnsi="Calibri" w:cs="Calibri"/>
          <w:szCs w:val="28"/>
        </w:rPr>
        <w:t xml:space="preserve"> </w:t>
      </w:r>
    </w:p>
    <w:p w14:paraId="3246CE59" w14:textId="77777777" w:rsidR="0085227F" w:rsidRDefault="0085227F">
      <w:pPr>
        <w:rPr>
          <w:rFonts w:ascii="Arial" w:hAnsi="Arial" w:cs="Arial" w:hint="eastAsia"/>
          <w:color w:val="444444"/>
          <w:sz w:val="21"/>
          <w:szCs w:val="21"/>
          <w:shd w:val="clear" w:color="auto" w:fill="FFFFFF"/>
        </w:rPr>
      </w:pPr>
      <w:r>
        <w:rPr>
          <w:szCs w:val="24"/>
        </w:rPr>
        <w:t xml:space="preserve">This project uses </w:t>
      </w:r>
      <w:r w:rsidR="003C06B9">
        <w:rPr>
          <w:szCs w:val="24"/>
        </w:rPr>
        <w:t>retrieved</w:t>
      </w:r>
      <w:r>
        <w:rPr>
          <w:szCs w:val="24"/>
        </w:rPr>
        <w:t>-based question answering engine to help improve customer service experience.</w:t>
      </w:r>
      <w:r>
        <w:rPr>
          <w:rFonts w:cs="Arial"/>
          <w:color w:val="444444"/>
          <w:szCs w:val="24"/>
          <w:shd w:val="clear" w:color="auto" w:fill="FFFFFF"/>
        </w:rPr>
        <w:t xml:space="preserve"> By automating answers to common questions via our dialogue system, we're able to improve the </w:t>
      </w:r>
      <w:r w:rsidR="003C06B9">
        <w:rPr>
          <w:rFonts w:cs="Arial"/>
          <w:color w:val="444444"/>
          <w:szCs w:val="24"/>
          <w:shd w:val="clear" w:color="auto" w:fill="FFFFFF"/>
        </w:rPr>
        <w:t>online shop</w:t>
      </w:r>
      <w:r>
        <w:rPr>
          <w:rFonts w:cs="Arial"/>
          <w:color w:val="444444"/>
          <w:szCs w:val="24"/>
          <w:shd w:val="clear" w:color="auto" w:fill="FFFFFF"/>
        </w:rPr>
        <w:t xml:space="preserve"> experience by providing real-time 24/7 support, while also manage operating costs through efficiency.</w:t>
      </w:r>
    </w:p>
    <w:p w14:paraId="6166E7C0" w14:textId="77777777" w:rsidR="0085227F" w:rsidRDefault="0085227F">
      <w:pPr>
        <w:rPr>
          <w:rFonts w:ascii="Arial" w:hAnsi="Arial" w:cs="Arial" w:hint="eastAsia"/>
          <w:color w:val="444444"/>
          <w:sz w:val="21"/>
          <w:szCs w:val="21"/>
          <w:shd w:val="clear" w:color="auto" w:fill="FFFFFF"/>
        </w:rPr>
      </w:pPr>
    </w:p>
    <w:p w14:paraId="43D5A32A" w14:textId="77777777" w:rsidR="0085227F" w:rsidRDefault="006F1383">
      <w:pPr>
        <w:rPr>
          <w:rFonts w:cs="Calibri"/>
          <w:szCs w:val="28"/>
        </w:rPr>
      </w:pPr>
      <w:r>
        <w:rPr>
          <w:noProof/>
        </w:rPr>
        <w:drawing>
          <wp:inline distT="0" distB="0" distL="0" distR="0" wp14:anchorId="18E40EEE" wp14:editId="001D918A">
            <wp:extent cx="4583430" cy="42945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3430" cy="4294505"/>
                    </a:xfrm>
                    <a:prstGeom prst="rect">
                      <a:avLst/>
                    </a:prstGeom>
                    <a:solidFill>
                      <a:srgbClr val="FFFFFF"/>
                    </a:solidFill>
                    <a:ln>
                      <a:noFill/>
                    </a:ln>
                  </pic:spPr>
                </pic:pic>
              </a:graphicData>
            </a:graphic>
          </wp:inline>
        </w:drawing>
      </w:r>
    </w:p>
    <w:p w14:paraId="75E16A1B" w14:textId="77777777" w:rsidR="0085227F" w:rsidRPr="003C06B9" w:rsidRDefault="0085227F">
      <w:pPr>
        <w:pStyle w:val="2"/>
        <w:numPr>
          <w:ilvl w:val="0"/>
          <w:numId w:val="0"/>
        </w:numPr>
        <w:rPr>
          <w:rFonts w:ascii="Verdana" w:eastAsia="Calibri" w:hAnsi="Verdana" w:cs="Calibri"/>
          <w:szCs w:val="24"/>
        </w:rPr>
      </w:pPr>
      <w:bookmarkStart w:id="2" w:name="_Toc353182308"/>
      <w:r w:rsidRPr="003C06B9">
        <w:rPr>
          <w:rFonts w:ascii="Verdana" w:hAnsi="Verdana" w:cs="Calibri"/>
          <w:szCs w:val="28"/>
        </w:rPr>
        <w:t>1.2 Background knowledge</w:t>
      </w:r>
      <w:bookmarkEnd w:id="2"/>
      <w:r w:rsidRPr="003C06B9">
        <w:rPr>
          <w:rFonts w:ascii="Verdana" w:hAnsi="Verdana" w:cs="Calibri"/>
          <w:szCs w:val="28"/>
        </w:rPr>
        <w:t xml:space="preserve"> </w:t>
      </w:r>
    </w:p>
    <w:p w14:paraId="63B08491" w14:textId="77777777" w:rsidR="0085227F" w:rsidRPr="003C06B9" w:rsidRDefault="0085227F">
      <w:pPr>
        <w:numPr>
          <w:ilvl w:val="0"/>
          <w:numId w:val="11"/>
        </w:numPr>
        <w:rPr>
          <w:rFonts w:ascii="Verdana" w:hAnsi="Verdana"/>
        </w:rPr>
      </w:pPr>
      <w:r w:rsidRPr="003C06B9">
        <w:rPr>
          <w:rFonts w:ascii="Verdana" w:eastAsia="Calibri" w:hAnsi="Verdana" w:cs="Calibri"/>
          <w:b/>
          <w:szCs w:val="24"/>
        </w:rPr>
        <w:t xml:space="preserve"> </w:t>
      </w:r>
      <w:r w:rsidR="003C06B9" w:rsidRPr="003C06B9">
        <w:rPr>
          <w:rFonts w:ascii="Verdana" w:hAnsi="Verdana"/>
          <w:b/>
          <w:szCs w:val="24"/>
        </w:rPr>
        <w:t>Dialogue</w:t>
      </w:r>
      <w:r w:rsidRPr="003C06B9">
        <w:rPr>
          <w:rFonts w:ascii="Verdana" w:hAnsi="Verdana"/>
          <w:b/>
          <w:szCs w:val="24"/>
        </w:rPr>
        <w:t xml:space="preserve"> System</w:t>
      </w:r>
    </w:p>
    <w:p w14:paraId="05DAAB23"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 xml:space="preserve">Dialogue system gets inputs from CSR module and provides response to client App via </w:t>
      </w:r>
      <w:r w:rsidR="003C06B9">
        <w:rPr>
          <w:rFonts w:ascii="Verdana" w:eastAsia="標楷體" w:hAnsi="Verdana"/>
        </w:rPr>
        <w:t>Zenbo</w:t>
      </w:r>
      <w:r w:rsidRPr="003C06B9">
        <w:rPr>
          <w:rFonts w:ascii="Verdana" w:eastAsia="標楷體" w:hAnsi="Verdana"/>
        </w:rPr>
        <w:t xml:space="preserve"> API. (API exported for app to use)</w:t>
      </w:r>
    </w:p>
    <w:p w14:paraId="30E405E1" w14:textId="77777777" w:rsidR="0085227F" w:rsidRPr="003C06B9" w:rsidRDefault="0085227F">
      <w:pPr>
        <w:numPr>
          <w:ilvl w:val="0"/>
          <w:numId w:val="5"/>
        </w:numPr>
        <w:rPr>
          <w:rFonts w:ascii="Verdana" w:hAnsi="Verdana"/>
          <w:szCs w:val="24"/>
        </w:rPr>
      </w:pPr>
      <w:r w:rsidRPr="003C06B9">
        <w:rPr>
          <w:rFonts w:ascii="Verdana" w:hAnsi="Verdana"/>
          <w:b/>
          <w:szCs w:val="24"/>
        </w:rPr>
        <w:t xml:space="preserve">Semantic language </w:t>
      </w:r>
      <w:r w:rsidR="003C06B9" w:rsidRPr="003C06B9">
        <w:rPr>
          <w:rFonts w:ascii="Verdana" w:hAnsi="Verdana"/>
          <w:b/>
          <w:szCs w:val="24"/>
        </w:rPr>
        <w:t>Understanding</w:t>
      </w:r>
    </w:p>
    <w:p w14:paraId="36C24A00" w14:textId="77777777" w:rsidR="0085227F" w:rsidRPr="003C06B9" w:rsidRDefault="0085227F">
      <w:pPr>
        <w:ind w:left="480"/>
        <w:rPr>
          <w:rFonts w:ascii="Verdana" w:hAnsi="Verdana"/>
          <w:szCs w:val="24"/>
        </w:rPr>
      </w:pPr>
    </w:p>
    <w:p w14:paraId="569DC3DB" w14:textId="77777777" w:rsidR="0085227F" w:rsidRPr="003C06B9" w:rsidRDefault="006F1383">
      <w:pPr>
        <w:ind w:left="480"/>
        <w:jc w:val="center"/>
        <w:rPr>
          <w:rFonts w:ascii="Verdana" w:eastAsia="標楷體" w:hAnsi="Verdana"/>
        </w:rPr>
      </w:pPr>
      <w:r w:rsidRPr="003C06B9">
        <w:rPr>
          <w:rFonts w:ascii="Verdana" w:hAnsi="Verdana"/>
          <w:noProof/>
          <w:szCs w:val="24"/>
        </w:rPr>
        <w:drawing>
          <wp:inline distT="0" distB="0" distL="0" distR="0" wp14:anchorId="0964FCC7" wp14:editId="02422721">
            <wp:extent cx="4386580" cy="104203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580" cy="1042035"/>
                    </a:xfrm>
                    <a:prstGeom prst="rect">
                      <a:avLst/>
                    </a:prstGeom>
                    <a:solidFill>
                      <a:srgbClr val="FFFFFF"/>
                    </a:solidFill>
                    <a:ln>
                      <a:noFill/>
                    </a:ln>
                  </pic:spPr>
                </pic:pic>
              </a:graphicData>
            </a:graphic>
          </wp:inline>
        </w:drawing>
      </w:r>
    </w:p>
    <w:p w14:paraId="7D6F8AF0" w14:textId="77777777" w:rsidR="0085227F" w:rsidRPr="003C06B9" w:rsidRDefault="0085227F">
      <w:pPr>
        <w:spacing w:before="360" w:after="360" w:line="360" w:lineRule="auto"/>
        <w:ind w:left="480"/>
        <w:jc w:val="both"/>
        <w:rPr>
          <w:rFonts w:ascii="Verdana" w:hAnsi="Verdana"/>
          <w:b/>
          <w:szCs w:val="24"/>
        </w:rPr>
      </w:pPr>
      <w:r w:rsidRPr="003C06B9">
        <w:rPr>
          <w:rFonts w:ascii="Verdana" w:eastAsia="標楷體" w:hAnsi="Verdana"/>
        </w:rPr>
        <w:t>Spoken language understanding helps dialogue system choose the most appropriate response for an utterance after understanding user’s meaning. For n-best speech recognition result, it retrieves the most likely intentions and extracts related information based on current dialogue status and the dialogue history for a specific user. Dialogue manager can then decide which module to handle current utterance based on the result.</w:t>
      </w:r>
    </w:p>
    <w:p w14:paraId="3B3205FC" w14:textId="77777777" w:rsidR="0085227F" w:rsidRPr="003C06B9" w:rsidRDefault="0085227F">
      <w:pPr>
        <w:numPr>
          <w:ilvl w:val="0"/>
          <w:numId w:val="5"/>
        </w:numPr>
        <w:rPr>
          <w:rFonts w:ascii="Verdana" w:eastAsia="標楷體" w:hAnsi="Verdana"/>
        </w:rPr>
      </w:pPr>
      <w:r w:rsidRPr="003C06B9">
        <w:rPr>
          <w:rFonts w:ascii="Verdana" w:hAnsi="Verdana"/>
          <w:b/>
          <w:szCs w:val="24"/>
        </w:rPr>
        <w:t>IRP editor</w:t>
      </w:r>
    </w:p>
    <w:p w14:paraId="091C6480" w14:textId="77777777" w:rsidR="0085227F" w:rsidRPr="003C06B9" w:rsidRDefault="0085227F">
      <w:pPr>
        <w:rPr>
          <w:rFonts w:ascii="Verdana" w:eastAsia="標楷體" w:hAnsi="Verdana"/>
        </w:rPr>
      </w:pPr>
      <w:r w:rsidRPr="003C06B9">
        <w:rPr>
          <w:rFonts w:ascii="Verdana" w:eastAsia="標楷體" w:hAnsi="Verdana"/>
        </w:rPr>
        <w:t>Web editor used to define intents/plans/</w:t>
      </w:r>
      <w:r w:rsidR="003C06B9" w:rsidRPr="003C06B9">
        <w:rPr>
          <w:rFonts w:ascii="Verdana" w:eastAsia="標楷體" w:hAnsi="Verdana"/>
        </w:rPr>
        <w:t>concepts</w:t>
      </w:r>
      <w:r w:rsidRPr="003C06B9">
        <w:rPr>
          <w:rFonts w:ascii="Verdana" w:eastAsia="標楷體" w:hAnsi="Verdana"/>
        </w:rPr>
        <w:t xml:space="preserve"> of apps.</w:t>
      </w:r>
    </w:p>
    <w:p w14:paraId="21482EB6" w14:textId="77777777" w:rsidR="0085227F" w:rsidRPr="003C06B9" w:rsidRDefault="0085227F">
      <w:pPr>
        <w:rPr>
          <w:rFonts w:ascii="Verdana" w:hAnsi="Verdana"/>
        </w:rPr>
      </w:pPr>
      <w:r w:rsidRPr="003C06B9">
        <w:rPr>
          <w:rFonts w:ascii="Verdana" w:eastAsia="標楷體" w:hAnsi="Verdana"/>
        </w:rPr>
        <w:t>Please check</w:t>
      </w:r>
      <w:r w:rsidR="003C06B9">
        <w:rPr>
          <w:rFonts w:ascii="Verdana" w:eastAsia="標楷體" w:hAnsi="Verdana"/>
        </w:rPr>
        <w:t xml:space="preserve"> following</w:t>
      </w:r>
      <w:r w:rsidRPr="003C06B9">
        <w:rPr>
          <w:rFonts w:ascii="Verdana" w:eastAsia="標楷體" w:hAnsi="Verdana"/>
        </w:rPr>
        <w:t xml:space="preserve"> link to define them.</w:t>
      </w:r>
    </w:p>
    <w:p w14:paraId="6934B609" w14:textId="77777777" w:rsidR="0085227F" w:rsidRPr="003C06B9" w:rsidRDefault="0085227F">
      <w:pPr>
        <w:rPr>
          <w:rFonts w:ascii="Verdana" w:hAnsi="Verdana"/>
        </w:rPr>
      </w:pPr>
      <w:r w:rsidRPr="003C06B9">
        <w:rPr>
          <w:rFonts w:ascii="Verdana" w:hAnsi="Verdana"/>
        </w:rPr>
        <w:t>DDE editor system:</w:t>
      </w:r>
    </w:p>
    <w:p w14:paraId="263860C5" w14:textId="77777777" w:rsidR="0085227F" w:rsidRPr="003C06B9" w:rsidRDefault="0085227F">
      <w:pPr>
        <w:rPr>
          <w:rFonts w:ascii="Verdana" w:hAnsi="Verdana"/>
          <w:b/>
          <w:szCs w:val="24"/>
        </w:rPr>
      </w:pPr>
      <w:hyperlink r:id="rId10" w:history="1">
        <w:r w:rsidRPr="003C06B9">
          <w:rPr>
            <w:rStyle w:val="a4"/>
            <w:rFonts w:ascii="Verdana" w:hAnsi="Verdana"/>
          </w:rPr>
          <w:t>https://stage-developer.asus.com/tools/ds-editor.jsp</w:t>
        </w:r>
      </w:hyperlink>
    </w:p>
    <w:p w14:paraId="5BE535D0" w14:textId="77777777" w:rsidR="0085227F" w:rsidRPr="003C06B9" w:rsidRDefault="0085227F">
      <w:pPr>
        <w:numPr>
          <w:ilvl w:val="0"/>
          <w:numId w:val="5"/>
        </w:numPr>
        <w:rPr>
          <w:rFonts w:ascii="Verdana" w:eastAsia="標楷體" w:hAnsi="Verdana"/>
        </w:rPr>
      </w:pPr>
      <w:r w:rsidRPr="003C06B9">
        <w:rPr>
          <w:rFonts w:ascii="Verdana" w:hAnsi="Verdana"/>
          <w:b/>
          <w:szCs w:val="24"/>
        </w:rPr>
        <w:t xml:space="preserve">Intent </w:t>
      </w:r>
    </w:p>
    <w:p w14:paraId="034E5B03" w14:textId="77777777" w:rsidR="0085227F" w:rsidRPr="003C06B9" w:rsidRDefault="0085227F">
      <w:pPr>
        <w:rPr>
          <w:rFonts w:ascii="Verdana" w:eastAsia="標楷體" w:hAnsi="Verdana"/>
        </w:rPr>
      </w:pPr>
      <w:r w:rsidRPr="003C06B9">
        <w:rPr>
          <w:rFonts w:ascii="Verdana" w:eastAsia="標楷體" w:hAnsi="Verdana"/>
        </w:rPr>
        <w:t>In the rum time, for an utterance which is recognized by speech recognition module, SLU outputs the best intentions and the related information from the knowledge database. SYSTEM ARCHITECTURE</w:t>
      </w:r>
    </w:p>
    <w:p w14:paraId="70062B86" w14:textId="77777777" w:rsidR="0085227F" w:rsidRPr="003C06B9" w:rsidRDefault="0085227F">
      <w:pPr>
        <w:pStyle w:val="2"/>
        <w:rPr>
          <w:rFonts w:ascii="Verdana" w:hAnsi="Verdana"/>
        </w:rPr>
      </w:pPr>
      <w:bookmarkStart w:id="3" w:name="_Toc353182309"/>
      <w:r w:rsidRPr="003C06B9">
        <w:rPr>
          <w:rFonts w:ascii="Verdana" w:hAnsi="Verdana" w:cs="Calibri"/>
        </w:rPr>
        <w:t>Concepts generation (Classes &amp; Instances)</w:t>
      </w:r>
      <w:bookmarkEnd w:id="3"/>
    </w:p>
    <w:p w14:paraId="37C09EAE" w14:textId="771A6A81" w:rsidR="0085227F" w:rsidRPr="003C06B9" w:rsidRDefault="0085227F">
      <w:pPr>
        <w:rPr>
          <w:rFonts w:ascii="Verdana" w:hAnsi="Verdana"/>
          <w:b/>
        </w:rPr>
      </w:pPr>
      <w:r w:rsidRPr="003C06B9">
        <w:rPr>
          <w:rFonts w:ascii="Verdana" w:hAnsi="Verdana"/>
        </w:rPr>
        <w:t xml:space="preserve">From observation, we define six main intent types and </w:t>
      </w:r>
      <w:r w:rsidR="007F5810" w:rsidRPr="003C06B9">
        <w:rPr>
          <w:rFonts w:ascii="Verdana" w:hAnsi="Verdana"/>
        </w:rPr>
        <w:t>several</w:t>
      </w:r>
      <w:bookmarkStart w:id="4" w:name="_GoBack"/>
      <w:bookmarkEnd w:id="4"/>
      <w:r w:rsidRPr="003C06B9">
        <w:rPr>
          <w:rFonts w:ascii="Verdana" w:hAnsi="Verdana"/>
        </w:rPr>
        <w:t xml:space="preserve"> sub intent types used to define intents.</w:t>
      </w:r>
    </w:p>
    <w:p w14:paraId="73945273" w14:textId="77777777" w:rsidR="0085227F" w:rsidRPr="003C06B9" w:rsidRDefault="0085227F">
      <w:pPr>
        <w:rPr>
          <w:rFonts w:ascii="Verdana" w:eastAsia="SimSun" w:hAnsi="Verdana" w:cs="新細明體"/>
          <w:color w:val="0070C0"/>
          <w:szCs w:val="24"/>
        </w:rPr>
      </w:pPr>
      <w:r w:rsidRPr="003C06B9">
        <w:rPr>
          <w:rFonts w:ascii="Verdana" w:hAnsi="Verdana"/>
        </w:rPr>
        <w:t>Class/instances of the ontology</w:t>
      </w:r>
    </w:p>
    <w:p w14:paraId="1C2BEC6E" w14:textId="77777777" w:rsidR="0085227F" w:rsidRPr="003C06B9" w:rsidRDefault="0085227F">
      <w:pPr>
        <w:widowControl/>
        <w:numPr>
          <w:ilvl w:val="0"/>
          <w:numId w:val="4"/>
        </w:numPr>
        <w:rPr>
          <w:rFonts w:ascii="Verdana" w:hAnsi="Verdana"/>
          <w:b/>
          <w:color w:val="0070C0"/>
          <w:szCs w:val="24"/>
        </w:rPr>
      </w:pPr>
      <w:r w:rsidRPr="003C06B9">
        <w:rPr>
          <w:rFonts w:ascii="Verdana" w:eastAsia="SimSun" w:hAnsi="Verdana" w:cs="新細明體"/>
          <w:b/>
          <w:color w:val="0070C0"/>
          <w:szCs w:val="24"/>
        </w:rPr>
        <w:t>Product</w:t>
      </w:r>
    </w:p>
    <w:p w14:paraId="5C1A0C1B" w14:textId="77777777" w:rsidR="0085227F" w:rsidRPr="003C06B9" w:rsidRDefault="0085227F">
      <w:pPr>
        <w:numPr>
          <w:ilvl w:val="0"/>
          <w:numId w:val="4"/>
        </w:numPr>
        <w:rPr>
          <w:rFonts w:ascii="Verdana" w:hAnsi="Verdana"/>
          <w:b/>
          <w:color w:val="0070C0"/>
          <w:szCs w:val="24"/>
        </w:rPr>
      </w:pPr>
      <w:r w:rsidRPr="003C06B9">
        <w:rPr>
          <w:rFonts w:ascii="Verdana" w:hAnsi="Verdana"/>
          <w:b/>
          <w:color w:val="0070C0"/>
          <w:szCs w:val="24"/>
        </w:rPr>
        <w:t>HowToKnow</w:t>
      </w:r>
    </w:p>
    <w:p w14:paraId="6E4F40F9" w14:textId="77777777" w:rsidR="0085227F" w:rsidRPr="003C06B9" w:rsidRDefault="0085227F">
      <w:pPr>
        <w:numPr>
          <w:ilvl w:val="0"/>
          <w:numId w:val="4"/>
        </w:numPr>
        <w:rPr>
          <w:rFonts w:ascii="Verdana" w:eastAsia="Calibri" w:hAnsi="Verdana" w:cs="Calibri"/>
          <w:b/>
        </w:rPr>
      </w:pPr>
      <w:r w:rsidRPr="003C06B9">
        <w:rPr>
          <w:rFonts w:ascii="Verdana" w:hAnsi="Verdana"/>
          <w:b/>
          <w:color w:val="0070C0"/>
          <w:szCs w:val="24"/>
        </w:rPr>
        <w:t>ApplicationObject</w:t>
      </w:r>
    </w:p>
    <w:p w14:paraId="717C7023" w14:textId="77777777" w:rsidR="0085227F" w:rsidRPr="003C06B9" w:rsidRDefault="0085227F">
      <w:pPr>
        <w:widowControl/>
        <w:rPr>
          <w:rFonts w:ascii="Verdana" w:hAnsi="Verdana"/>
        </w:rPr>
      </w:pPr>
      <w:r w:rsidRPr="003C06B9">
        <w:rPr>
          <w:rFonts w:ascii="Verdana" w:eastAsia="Calibri" w:hAnsi="Verdana" w:cs="Calibri"/>
        </w:rPr>
        <w:t>3</w:t>
      </w:r>
      <w:r w:rsidR="003C06B9">
        <w:rPr>
          <w:rFonts w:ascii="Verdana" w:eastAsia="Calibri" w:hAnsi="Verdana" w:cs="Calibri"/>
        </w:rPr>
        <w:t xml:space="preserve"> </w:t>
      </w:r>
      <w:r w:rsidRPr="003C06B9">
        <w:rPr>
          <w:rFonts w:ascii="Verdana" w:eastAsia="Calibri" w:hAnsi="Verdana" w:cs="Calibri"/>
        </w:rPr>
        <w:t xml:space="preserve">Class </w:t>
      </w:r>
      <w:r w:rsidR="003C06B9">
        <w:rPr>
          <w:rFonts w:ascii="Verdana" w:eastAsia="Calibri" w:hAnsi="Verdana" w:cs="Calibri"/>
        </w:rPr>
        <w:t>and</w:t>
      </w:r>
      <w:r w:rsidRPr="003C06B9">
        <w:rPr>
          <w:rFonts w:ascii="Verdana" w:eastAsia="Calibri" w:hAnsi="Verdana" w:cs="Calibri"/>
        </w:rPr>
        <w:t xml:space="preserve"> 100</w:t>
      </w:r>
      <w:r w:rsidR="003C06B9">
        <w:rPr>
          <w:rFonts w:ascii="Verdana" w:eastAsia="Calibri" w:hAnsi="Verdana" w:cs="Calibri"/>
        </w:rPr>
        <w:t xml:space="preserve"> </w:t>
      </w:r>
      <w:r w:rsidRPr="003C06B9">
        <w:rPr>
          <w:rFonts w:ascii="Verdana" w:eastAsia="Calibri" w:hAnsi="Verdana" w:cs="Calibri"/>
        </w:rPr>
        <w:t>Instances</w:t>
      </w:r>
      <w:r w:rsidR="003C06B9">
        <w:rPr>
          <w:rFonts w:ascii="Verdana" w:eastAsia="Calibri" w:hAnsi="Verdana" w:cs="Calibri"/>
        </w:rPr>
        <w:t xml:space="preserve"> in total.</w:t>
      </w:r>
    </w:p>
    <w:p w14:paraId="4DE6ED45" w14:textId="77777777" w:rsidR="0085227F" w:rsidRDefault="006F1383">
      <w:pPr>
        <w:widowControl/>
      </w:pPr>
      <w:r>
        <w:rPr>
          <w:noProof/>
        </w:rPr>
        <w:drawing>
          <wp:anchor distT="0" distB="0" distL="0" distR="0" simplePos="0" relativeHeight="251646464" behindDoc="0" locked="0" layoutInCell="1" allowOverlap="1" wp14:anchorId="3EE3CDC2" wp14:editId="44595F94">
            <wp:simplePos x="0" y="0"/>
            <wp:positionH relativeFrom="column">
              <wp:posOffset>42545</wp:posOffset>
            </wp:positionH>
            <wp:positionV relativeFrom="paragraph">
              <wp:posOffset>29210</wp:posOffset>
            </wp:positionV>
            <wp:extent cx="5273675" cy="3119120"/>
            <wp:effectExtent l="0" t="0" r="9525" b="5080"/>
            <wp:wrapSquare wrapText="largest"/>
            <wp:docPr id="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119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7488" behindDoc="0" locked="0" layoutInCell="1" allowOverlap="1" wp14:anchorId="33B47B05" wp14:editId="2DE048E2">
            <wp:simplePos x="0" y="0"/>
            <wp:positionH relativeFrom="column">
              <wp:posOffset>100965</wp:posOffset>
            </wp:positionH>
            <wp:positionV relativeFrom="paragraph">
              <wp:posOffset>6082665</wp:posOffset>
            </wp:positionV>
            <wp:extent cx="5273675" cy="3111500"/>
            <wp:effectExtent l="0" t="0" r="9525" b="12700"/>
            <wp:wrapSquare wrapText="largest"/>
            <wp:docPr id="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111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48512" behindDoc="0" locked="0" layoutInCell="1" allowOverlap="1" wp14:anchorId="1058C651" wp14:editId="38BCDE74">
            <wp:simplePos x="0" y="0"/>
            <wp:positionH relativeFrom="column">
              <wp:posOffset>100965</wp:posOffset>
            </wp:positionH>
            <wp:positionV relativeFrom="paragraph">
              <wp:posOffset>3148330</wp:posOffset>
            </wp:positionV>
            <wp:extent cx="5273675" cy="2999740"/>
            <wp:effectExtent l="0" t="0" r="9525" b="0"/>
            <wp:wrapSquare wrapText="largest"/>
            <wp:docPr id="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2999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2941F7" w14:textId="77777777" w:rsidR="0085227F" w:rsidRDefault="0085227F">
      <w:pPr>
        <w:rPr>
          <w:rFonts w:hint="eastAsia"/>
          <w:b/>
        </w:rPr>
      </w:pPr>
    </w:p>
    <w:p w14:paraId="5CD468A9" w14:textId="77777777" w:rsidR="0085227F" w:rsidRDefault="006F1383">
      <w:pPr>
        <w:rPr>
          <w:rFonts w:hint="eastAsia"/>
        </w:rPr>
      </w:pPr>
      <w:r>
        <w:rPr>
          <w:noProof/>
        </w:rPr>
        <w:drawing>
          <wp:anchor distT="0" distB="0" distL="0" distR="0" simplePos="0" relativeHeight="251649536" behindDoc="0" locked="0" layoutInCell="1" allowOverlap="1" wp14:anchorId="40AED77D" wp14:editId="0E8DBDF7">
            <wp:simplePos x="0" y="0"/>
            <wp:positionH relativeFrom="column">
              <wp:posOffset>260350</wp:posOffset>
            </wp:positionH>
            <wp:positionV relativeFrom="paragraph">
              <wp:posOffset>71120</wp:posOffset>
            </wp:positionV>
            <wp:extent cx="4667885" cy="2894330"/>
            <wp:effectExtent l="0" t="0" r="5715" b="1270"/>
            <wp:wrapSquare wrapText="largest"/>
            <wp:docPr id="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885" cy="2894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BC0039E" w14:textId="77777777" w:rsidR="0085227F" w:rsidRDefault="0085227F">
      <w:pPr>
        <w:rPr>
          <w:rFonts w:hint="eastAsia"/>
        </w:rPr>
      </w:pPr>
    </w:p>
    <w:p w14:paraId="7057B7A3" w14:textId="77777777" w:rsidR="0085227F" w:rsidRDefault="0085227F">
      <w:pPr>
        <w:rPr>
          <w:rFonts w:hint="eastAsia"/>
        </w:rPr>
      </w:pPr>
    </w:p>
    <w:p w14:paraId="702CCFFD" w14:textId="77777777" w:rsidR="0085227F" w:rsidRDefault="0085227F">
      <w:pPr>
        <w:rPr>
          <w:rFonts w:hint="eastAsia"/>
        </w:rPr>
      </w:pPr>
    </w:p>
    <w:p w14:paraId="02340CC8" w14:textId="77777777" w:rsidR="0085227F" w:rsidRDefault="0085227F">
      <w:pPr>
        <w:rPr>
          <w:rFonts w:hint="eastAsia"/>
        </w:rPr>
      </w:pPr>
    </w:p>
    <w:p w14:paraId="21DB0F7A" w14:textId="77777777" w:rsidR="0085227F" w:rsidRDefault="0085227F">
      <w:pPr>
        <w:rPr>
          <w:rFonts w:hint="eastAsia"/>
        </w:rPr>
      </w:pPr>
    </w:p>
    <w:p w14:paraId="6BED8559" w14:textId="77777777" w:rsidR="0085227F" w:rsidRDefault="0085227F">
      <w:pPr>
        <w:rPr>
          <w:rFonts w:hint="eastAsia"/>
        </w:rPr>
      </w:pPr>
    </w:p>
    <w:p w14:paraId="1221A9DC" w14:textId="77777777" w:rsidR="0085227F" w:rsidRDefault="0085227F">
      <w:pPr>
        <w:rPr>
          <w:rFonts w:hint="eastAsia"/>
        </w:rPr>
      </w:pPr>
    </w:p>
    <w:p w14:paraId="307E2095" w14:textId="77777777" w:rsidR="0085227F" w:rsidRDefault="0085227F">
      <w:pPr>
        <w:rPr>
          <w:rFonts w:hint="eastAsia"/>
        </w:rPr>
      </w:pPr>
    </w:p>
    <w:p w14:paraId="71B4CECA" w14:textId="77777777" w:rsidR="0085227F" w:rsidRDefault="0085227F">
      <w:pPr>
        <w:rPr>
          <w:rFonts w:hint="eastAsia"/>
        </w:rPr>
      </w:pPr>
    </w:p>
    <w:p w14:paraId="406E1358" w14:textId="77777777" w:rsidR="0085227F" w:rsidRDefault="0085227F">
      <w:pPr>
        <w:rPr>
          <w:rFonts w:hint="eastAsia"/>
        </w:rPr>
      </w:pPr>
    </w:p>
    <w:p w14:paraId="59E8E977" w14:textId="77777777" w:rsidR="0085227F" w:rsidRDefault="0085227F">
      <w:pPr>
        <w:rPr>
          <w:rFonts w:hint="eastAsia"/>
        </w:rPr>
      </w:pPr>
    </w:p>
    <w:p w14:paraId="5751538B" w14:textId="77777777" w:rsidR="0085227F" w:rsidRDefault="006F1383">
      <w:r>
        <w:rPr>
          <w:noProof/>
        </w:rPr>
        <w:drawing>
          <wp:anchor distT="0" distB="0" distL="0" distR="0" simplePos="0" relativeHeight="251650560" behindDoc="0" locked="0" layoutInCell="1" allowOverlap="1" wp14:anchorId="6EBD6141" wp14:editId="7248E11D">
            <wp:simplePos x="0" y="0"/>
            <wp:positionH relativeFrom="column">
              <wp:posOffset>-4817110</wp:posOffset>
            </wp:positionH>
            <wp:positionV relativeFrom="paragraph">
              <wp:posOffset>222250</wp:posOffset>
            </wp:positionV>
            <wp:extent cx="5273675" cy="3624580"/>
            <wp:effectExtent l="0" t="0" r="9525" b="7620"/>
            <wp:wrapSquare wrapText="largest"/>
            <wp:docPr id="2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624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rFonts w:hint="eastAsia"/>
        </w:rPr>
        <w:t xml:space="preserve"> </w:t>
      </w:r>
    </w:p>
    <w:p w14:paraId="65FEE91D" w14:textId="77777777" w:rsidR="0085227F" w:rsidRDefault="006F1383">
      <w:pPr>
        <w:rPr>
          <w:rFonts w:hint="eastAsia"/>
        </w:rPr>
      </w:pPr>
      <w:r>
        <w:rPr>
          <w:noProof/>
        </w:rPr>
        <w:drawing>
          <wp:anchor distT="0" distB="0" distL="0" distR="0" simplePos="0" relativeHeight="251651584" behindDoc="0" locked="0" layoutInCell="1" allowOverlap="1" wp14:anchorId="70F101F4" wp14:editId="68E4E78C">
            <wp:simplePos x="0" y="0"/>
            <wp:positionH relativeFrom="column">
              <wp:posOffset>138430</wp:posOffset>
            </wp:positionH>
            <wp:positionV relativeFrom="paragraph">
              <wp:posOffset>58420</wp:posOffset>
            </wp:positionV>
            <wp:extent cx="4377690" cy="3211830"/>
            <wp:effectExtent l="0" t="0" r="0" b="0"/>
            <wp:wrapSquare wrapText="largest"/>
            <wp:docPr id="2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690" cy="3211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41F3C5" w14:textId="77777777" w:rsidR="0085227F" w:rsidRDefault="0085227F">
      <w:pPr>
        <w:rPr>
          <w:rFonts w:hint="eastAsia"/>
        </w:rPr>
      </w:pPr>
    </w:p>
    <w:p w14:paraId="2031BE89" w14:textId="77777777" w:rsidR="0085227F" w:rsidRDefault="0085227F">
      <w:pPr>
        <w:rPr>
          <w:rFonts w:hint="eastAsia"/>
        </w:rPr>
      </w:pPr>
    </w:p>
    <w:p w14:paraId="2F674BE3" w14:textId="77777777" w:rsidR="0085227F" w:rsidRDefault="0085227F">
      <w:pPr>
        <w:rPr>
          <w:rFonts w:hint="eastAsia"/>
        </w:rPr>
      </w:pPr>
    </w:p>
    <w:p w14:paraId="28D70D32" w14:textId="77777777" w:rsidR="0085227F" w:rsidRDefault="0085227F">
      <w:pPr>
        <w:rPr>
          <w:rFonts w:hint="eastAsia"/>
        </w:rPr>
      </w:pPr>
    </w:p>
    <w:p w14:paraId="5D2206D0" w14:textId="77777777" w:rsidR="0085227F" w:rsidRDefault="0085227F">
      <w:pPr>
        <w:rPr>
          <w:rFonts w:hint="eastAsia"/>
        </w:rPr>
      </w:pPr>
    </w:p>
    <w:p w14:paraId="7D6C369F" w14:textId="77777777" w:rsidR="0085227F" w:rsidRDefault="0085227F">
      <w:pPr>
        <w:rPr>
          <w:rFonts w:hint="eastAsia"/>
        </w:rPr>
      </w:pPr>
    </w:p>
    <w:p w14:paraId="3B786288" w14:textId="77777777" w:rsidR="0085227F" w:rsidRDefault="0085227F">
      <w:r>
        <w:rPr>
          <w:rFonts w:hint="eastAsia"/>
        </w:rPr>
        <w:t xml:space="preserve">   </w:t>
      </w:r>
    </w:p>
    <w:p w14:paraId="1468BD1F" w14:textId="77777777" w:rsidR="0085227F" w:rsidRDefault="006F1383">
      <w:pPr>
        <w:rPr>
          <w:rFonts w:hint="eastAsia"/>
        </w:rPr>
      </w:pPr>
      <w:r>
        <w:rPr>
          <w:noProof/>
        </w:rPr>
        <w:drawing>
          <wp:anchor distT="0" distB="0" distL="0" distR="0" simplePos="0" relativeHeight="251652608" behindDoc="0" locked="0" layoutInCell="1" allowOverlap="1" wp14:anchorId="3093D415" wp14:editId="323BE486">
            <wp:simplePos x="0" y="0"/>
            <wp:positionH relativeFrom="column">
              <wp:posOffset>325120</wp:posOffset>
            </wp:positionH>
            <wp:positionV relativeFrom="paragraph">
              <wp:posOffset>30480</wp:posOffset>
            </wp:positionV>
            <wp:extent cx="4548505" cy="2679700"/>
            <wp:effectExtent l="0" t="0" r="0" b="12700"/>
            <wp:wrapSquare wrapText="largest"/>
            <wp:docPr id="2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8505" cy="2679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2C0D34" w14:textId="77777777" w:rsidR="0085227F" w:rsidRDefault="0085227F">
      <w:pPr>
        <w:rPr>
          <w:rFonts w:hint="eastAsia"/>
        </w:rPr>
      </w:pPr>
    </w:p>
    <w:p w14:paraId="62034D8B" w14:textId="77777777" w:rsidR="0085227F" w:rsidRDefault="0085227F">
      <w:pPr>
        <w:rPr>
          <w:rFonts w:hint="eastAsia"/>
        </w:rPr>
      </w:pPr>
    </w:p>
    <w:p w14:paraId="33C2BC8A" w14:textId="77777777" w:rsidR="0085227F" w:rsidRDefault="0085227F">
      <w:pPr>
        <w:rPr>
          <w:rFonts w:hint="eastAsia"/>
        </w:rPr>
      </w:pPr>
    </w:p>
    <w:p w14:paraId="50C7DB50" w14:textId="77777777" w:rsidR="0085227F" w:rsidRDefault="0085227F">
      <w:pPr>
        <w:rPr>
          <w:rFonts w:hint="eastAsia"/>
        </w:rPr>
      </w:pPr>
    </w:p>
    <w:p w14:paraId="1E357C75" w14:textId="77777777" w:rsidR="0085227F" w:rsidRDefault="0085227F">
      <w:pPr>
        <w:rPr>
          <w:rFonts w:hint="eastAsia"/>
        </w:rPr>
      </w:pPr>
    </w:p>
    <w:p w14:paraId="04F459AB" w14:textId="77777777" w:rsidR="0085227F" w:rsidRDefault="0085227F">
      <w:pPr>
        <w:rPr>
          <w:rFonts w:hint="eastAsia"/>
        </w:rPr>
      </w:pPr>
    </w:p>
    <w:p w14:paraId="2D209B56" w14:textId="77777777" w:rsidR="0085227F" w:rsidRDefault="0085227F">
      <w:pPr>
        <w:rPr>
          <w:rFonts w:hint="eastAsia"/>
        </w:rPr>
      </w:pPr>
    </w:p>
    <w:p w14:paraId="56F3FE25" w14:textId="77777777" w:rsidR="0085227F" w:rsidRDefault="0085227F">
      <w:pPr>
        <w:rPr>
          <w:rFonts w:hint="eastAsia"/>
        </w:rPr>
      </w:pPr>
    </w:p>
    <w:p w14:paraId="6969AB5A" w14:textId="77777777" w:rsidR="0085227F" w:rsidRDefault="0085227F">
      <w:pPr>
        <w:rPr>
          <w:rFonts w:hint="eastAsia"/>
        </w:rPr>
      </w:pPr>
    </w:p>
    <w:p w14:paraId="15DF9AB4" w14:textId="77777777" w:rsidR="0085227F" w:rsidRDefault="0085227F">
      <w:pPr>
        <w:rPr>
          <w:rFonts w:hint="eastAsia"/>
        </w:rPr>
      </w:pPr>
    </w:p>
    <w:p w14:paraId="3E3E9A4C" w14:textId="77777777" w:rsidR="0085227F" w:rsidRDefault="0085227F">
      <w:pPr>
        <w:rPr>
          <w:rFonts w:hint="eastAsia"/>
        </w:rPr>
      </w:pPr>
    </w:p>
    <w:p w14:paraId="02B22437" w14:textId="77777777" w:rsidR="0085227F" w:rsidRDefault="006F1383">
      <w:pPr>
        <w:rPr>
          <w:rFonts w:hint="eastAsia"/>
        </w:rPr>
      </w:pPr>
      <w:r>
        <w:rPr>
          <w:noProof/>
        </w:rPr>
        <w:drawing>
          <wp:anchor distT="0" distB="0" distL="0" distR="0" simplePos="0" relativeHeight="251653632" behindDoc="0" locked="0" layoutInCell="1" allowOverlap="1" wp14:anchorId="3EBAB9AD" wp14:editId="1C720940">
            <wp:simplePos x="0" y="0"/>
            <wp:positionH relativeFrom="column">
              <wp:posOffset>325120</wp:posOffset>
            </wp:positionH>
            <wp:positionV relativeFrom="paragraph">
              <wp:posOffset>38735</wp:posOffset>
            </wp:positionV>
            <wp:extent cx="4607560" cy="2961005"/>
            <wp:effectExtent l="0" t="0" r="0" b="10795"/>
            <wp:wrapSquare wrapText="larges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7560" cy="2961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23F3DA" w14:textId="77777777" w:rsidR="0085227F" w:rsidRDefault="0085227F">
      <w:pPr>
        <w:rPr>
          <w:rFonts w:hint="eastAsia"/>
        </w:rPr>
      </w:pPr>
    </w:p>
    <w:p w14:paraId="094EA993" w14:textId="77777777" w:rsidR="0085227F" w:rsidRDefault="0085227F">
      <w:pPr>
        <w:rPr>
          <w:rFonts w:hint="eastAsia"/>
        </w:rPr>
      </w:pPr>
    </w:p>
    <w:p w14:paraId="29CC196D" w14:textId="77777777" w:rsidR="0085227F" w:rsidRDefault="0085227F">
      <w:pPr>
        <w:rPr>
          <w:rFonts w:hint="eastAsia"/>
        </w:rPr>
      </w:pPr>
    </w:p>
    <w:p w14:paraId="15F83B8D" w14:textId="77777777" w:rsidR="0085227F" w:rsidRDefault="0085227F">
      <w:pPr>
        <w:rPr>
          <w:rFonts w:hint="eastAsia"/>
        </w:rPr>
      </w:pPr>
    </w:p>
    <w:p w14:paraId="6F1151B5" w14:textId="77777777" w:rsidR="0085227F" w:rsidRDefault="0085227F">
      <w:pPr>
        <w:rPr>
          <w:rFonts w:hint="eastAsia"/>
        </w:rPr>
      </w:pPr>
    </w:p>
    <w:p w14:paraId="06788385" w14:textId="77777777" w:rsidR="0085227F" w:rsidRDefault="0085227F">
      <w:pPr>
        <w:rPr>
          <w:rFonts w:hint="eastAsia"/>
        </w:rPr>
      </w:pPr>
    </w:p>
    <w:p w14:paraId="585A350B" w14:textId="77777777" w:rsidR="0085227F" w:rsidRDefault="0085227F">
      <w:pPr>
        <w:rPr>
          <w:rFonts w:hint="eastAsia"/>
        </w:rPr>
      </w:pPr>
    </w:p>
    <w:p w14:paraId="17B1DBE3" w14:textId="77777777" w:rsidR="0085227F" w:rsidRDefault="0085227F">
      <w:pPr>
        <w:rPr>
          <w:rFonts w:hint="eastAsia"/>
        </w:rPr>
      </w:pPr>
    </w:p>
    <w:p w14:paraId="1D4D54BB" w14:textId="77777777" w:rsidR="0085227F" w:rsidRDefault="0085227F">
      <w:pPr>
        <w:rPr>
          <w:rFonts w:hint="eastAsia"/>
        </w:rPr>
      </w:pPr>
    </w:p>
    <w:p w14:paraId="3AB8456D" w14:textId="77777777" w:rsidR="0085227F" w:rsidRDefault="0085227F">
      <w:pPr>
        <w:rPr>
          <w:rFonts w:hint="eastAsia"/>
        </w:rPr>
      </w:pPr>
    </w:p>
    <w:p w14:paraId="4A4C48FA" w14:textId="77777777" w:rsidR="0085227F" w:rsidRDefault="0085227F">
      <w:pPr>
        <w:rPr>
          <w:rFonts w:hint="eastAsia"/>
        </w:rPr>
      </w:pPr>
    </w:p>
    <w:p w14:paraId="6B988B9D" w14:textId="77777777" w:rsidR="0085227F" w:rsidRDefault="0085227F">
      <w:pPr>
        <w:rPr>
          <w:rFonts w:hint="eastAsia"/>
        </w:rPr>
      </w:pPr>
    </w:p>
    <w:p w14:paraId="5630FC59" w14:textId="77777777" w:rsidR="0085227F" w:rsidRDefault="0085227F">
      <w:pPr>
        <w:rPr>
          <w:rFonts w:hint="eastAsia"/>
        </w:rPr>
      </w:pPr>
    </w:p>
    <w:p w14:paraId="304DB4FB" w14:textId="77777777" w:rsidR="0085227F" w:rsidRDefault="006F1383">
      <w:pPr>
        <w:rPr>
          <w:rFonts w:hint="eastAsia"/>
        </w:rPr>
      </w:pPr>
      <w:r>
        <w:rPr>
          <w:noProof/>
        </w:rPr>
        <w:drawing>
          <wp:anchor distT="0" distB="0" distL="0" distR="0" simplePos="0" relativeHeight="251654656" behindDoc="0" locked="0" layoutInCell="1" allowOverlap="1" wp14:anchorId="5DD9A933" wp14:editId="023CF847">
            <wp:simplePos x="0" y="0"/>
            <wp:positionH relativeFrom="column">
              <wp:posOffset>322580</wp:posOffset>
            </wp:positionH>
            <wp:positionV relativeFrom="paragraph">
              <wp:posOffset>4445</wp:posOffset>
            </wp:positionV>
            <wp:extent cx="4667250" cy="3059430"/>
            <wp:effectExtent l="0" t="0" r="6350" b="0"/>
            <wp:wrapSquare wrapText="larges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3059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24C213" w14:textId="77777777" w:rsidR="0085227F" w:rsidRDefault="0085227F">
      <w:pPr>
        <w:rPr>
          <w:rFonts w:hint="eastAsia"/>
        </w:rPr>
      </w:pPr>
    </w:p>
    <w:p w14:paraId="0D3611EC" w14:textId="77777777" w:rsidR="0085227F" w:rsidRDefault="0085227F">
      <w:pPr>
        <w:rPr>
          <w:rFonts w:hint="eastAsia"/>
        </w:rPr>
      </w:pPr>
    </w:p>
    <w:p w14:paraId="6E5A34FE" w14:textId="77777777" w:rsidR="0085227F" w:rsidRDefault="0085227F">
      <w:pPr>
        <w:rPr>
          <w:rFonts w:hint="eastAsia"/>
        </w:rPr>
      </w:pPr>
    </w:p>
    <w:p w14:paraId="15AFDF33" w14:textId="77777777" w:rsidR="0085227F" w:rsidRDefault="0085227F">
      <w:pPr>
        <w:rPr>
          <w:rFonts w:hint="eastAsia"/>
        </w:rPr>
      </w:pPr>
    </w:p>
    <w:p w14:paraId="171262CC" w14:textId="77777777" w:rsidR="0085227F" w:rsidRDefault="0085227F">
      <w:pPr>
        <w:rPr>
          <w:rFonts w:hint="eastAsia"/>
        </w:rPr>
      </w:pPr>
    </w:p>
    <w:p w14:paraId="3764F996" w14:textId="77777777" w:rsidR="0085227F" w:rsidRDefault="0085227F">
      <w:pPr>
        <w:rPr>
          <w:rFonts w:hint="eastAsia"/>
        </w:rPr>
      </w:pPr>
    </w:p>
    <w:p w14:paraId="37C7C24A" w14:textId="77777777" w:rsidR="0085227F" w:rsidRDefault="0085227F">
      <w:pPr>
        <w:rPr>
          <w:rFonts w:hint="eastAsia"/>
        </w:rPr>
      </w:pPr>
    </w:p>
    <w:p w14:paraId="05755FB6" w14:textId="77777777" w:rsidR="0085227F" w:rsidRDefault="0085227F">
      <w:pPr>
        <w:rPr>
          <w:rFonts w:hint="eastAsia"/>
        </w:rPr>
      </w:pPr>
    </w:p>
    <w:p w14:paraId="02E57FE5" w14:textId="77777777" w:rsidR="0085227F" w:rsidRDefault="0085227F">
      <w:pPr>
        <w:rPr>
          <w:rFonts w:hint="eastAsia"/>
        </w:rPr>
      </w:pPr>
    </w:p>
    <w:p w14:paraId="39681F33" w14:textId="77777777" w:rsidR="0085227F" w:rsidRDefault="0085227F">
      <w:pPr>
        <w:rPr>
          <w:rFonts w:hint="eastAsia"/>
        </w:rPr>
      </w:pPr>
    </w:p>
    <w:p w14:paraId="6A81CB68" w14:textId="77777777" w:rsidR="0085227F" w:rsidRDefault="0085227F">
      <w:pPr>
        <w:rPr>
          <w:rFonts w:hint="eastAsia"/>
        </w:rPr>
      </w:pPr>
    </w:p>
    <w:p w14:paraId="18E7AB54" w14:textId="77777777" w:rsidR="0085227F" w:rsidRDefault="0085227F">
      <w:pPr>
        <w:pStyle w:val="2"/>
        <w:rPr>
          <w:rFonts w:ascii="微軟正黑體" w:eastAsia="微軟正黑體" w:hAnsi="微軟正黑體" w:cs="微軟正黑體" w:hint="eastAsia"/>
          <w:b w:val="0"/>
          <w:color w:val="000000"/>
          <w:szCs w:val="28"/>
        </w:rPr>
      </w:pPr>
      <w:bookmarkStart w:id="5" w:name="_Toc353182310"/>
      <w:r>
        <w:rPr>
          <w:rFonts w:ascii="Calibri" w:hAnsi="Calibri" w:cs="Calibri"/>
        </w:rPr>
        <w:t>Intent generation</w:t>
      </w:r>
      <w:bookmarkEnd w:id="5"/>
    </w:p>
    <w:p w14:paraId="0AA46A0B" w14:textId="77777777" w:rsidR="0085227F" w:rsidRDefault="006F1383">
      <w:r>
        <w:rPr>
          <w:noProof/>
        </w:rPr>
        <w:drawing>
          <wp:anchor distT="0" distB="0" distL="0" distR="0" simplePos="0" relativeHeight="251655680" behindDoc="0" locked="0" layoutInCell="1" allowOverlap="1" wp14:anchorId="780D5ABC" wp14:editId="335EDF2D">
            <wp:simplePos x="0" y="0"/>
            <wp:positionH relativeFrom="column">
              <wp:posOffset>0</wp:posOffset>
            </wp:positionH>
            <wp:positionV relativeFrom="paragraph">
              <wp:posOffset>173990</wp:posOffset>
            </wp:positionV>
            <wp:extent cx="5273675" cy="231775"/>
            <wp:effectExtent l="0" t="0" r="9525" b="0"/>
            <wp:wrapSquare wrapText="larges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231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TransformerBook</w:t>
      </w:r>
      <w:r w:rsidR="0085227F">
        <w:rPr>
          <w:sz w:val="20"/>
          <w:szCs w:val="20"/>
        </w:rPr>
        <w:t>系列商品有什麼</w:t>
      </w:r>
    </w:p>
    <w:p w14:paraId="6084E822" w14:textId="77777777" w:rsidR="0085227F" w:rsidRDefault="006F1383">
      <w:r>
        <w:rPr>
          <w:noProof/>
        </w:rPr>
        <w:drawing>
          <wp:anchor distT="0" distB="0" distL="0" distR="0" simplePos="0" relativeHeight="251656704" behindDoc="0" locked="0" layoutInCell="1" allowOverlap="1" wp14:anchorId="59A49C16" wp14:editId="1B04D08F">
            <wp:simplePos x="0" y="0"/>
            <wp:positionH relativeFrom="column">
              <wp:align>center</wp:align>
            </wp:positionH>
            <wp:positionV relativeFrom="paragraph">
              <wp:posOffset>0</wp:posOffset>
            </wp:positionV>
            <wp:extent cx="5273675" cy="227965"/>
            <wp:effectExtent l="0" t="0" r="9525" b="635"/>
            <wp:wrapSquare wrapText="larges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27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請推薦</w:t>
      </w:r>
      <w:r w:rsidR="0085227F">
        <w:rPr>
          <w:sz w:val="20"/>
          <w:szCs w:val="20"/>
        </w:rPr>
        <w:t>ZenWatch3</w:t>
      </w:r>
      <w:r w:rsidR="0085227F">
        <w:rPr>
          <w:sz w:val="20"/>
          <w:szCs w:val="20"/>
        </w:rPr>
        <w:t>系列有什麼商品</w:t>
      </w:r>
    </w:p>
    <w:p w14:paraId="65CA4CC5" w14:textId="77777777" w:rsidR="0085227F" w:rsidRDefault="006F1383">
      <w:r>
        <w:rPr>
          <w:noProof/>
        </w:rPr>
        <w:drawing>
          <wp:anchor distT="0" distB="0" distL="0" distR="0" simplePos="0" relativeHeight="251657728" behindDoc="0" locked="0" layoutInCell="1" allowOverlap="1" wp14:anchorId="22C1CC40" wp14:editId="7FC585F8">
            <wp:simplePos x="0" y="0"/>
            <wp:positionH relativeFrom="column">
              <wp:align>center</wp:align>
            </wp:positionH>
            <wp:positionV relativeFrom="paragraph">
              <wp:posOffset>0</wp:posOffset>
            </wp:positionV>
            <wp:extent cx="5273675" cy="211455"/>
            <wp:effectExtent l="0" t="0" r="9525" b="0"/>
            <wp:wrapSquare wrapText="larges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11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EeeBook</w:t>
      </w:r>
      <w:r w:rsidR="0085227F">
        <w:rPr>
          <w:sz w:val="20"/>
          <w:szCs w:val="20"/>
        </w:rPr>
        <w:t>系列有哪些商品</w:t>
      </w:r>
    </w:p>
    <w:p w14:paraId="1CF01B67" w14:textId="77777777" w:rsidR="0085227F" w:rsidRDefault="006F1383">
      <w:r>
        <w:rPr>
          <w:noProof/>
        </w:rPr>
        <w:drawing>
          <wp:anchor distT="0" distB="0" distL="0" distR="0" simplePos="0" relativeHeight="251658752" behindDoc="0" locked="0" layoutInCell="1" allowOverlap="1" wp14:anchorId="57B16950" wp14:editId="4C220365">
            <wp:simplePos x="0" y="0"/>
            <wp:positionH relativeFrom="column">
              <wp:align>center</wp:align>
            </wp:positionH>
            <wp:positionV relativeFrom="paragraph">
              <wp:posOffset>0</wp:posOffset>
            </wp:positionV>
            <wp:extent cx="5273675" cy="217805"/>
            <wp:effectExtent l="0" t="0" r="9525" b="10795"/>
            <wp:wrapSquare wrapText="larges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請告訴我</w:t>
      </w:r>
      <w:r w:rsidR="0085227F">
        <w:rPr>
          <w:sz w:val="20"/>
          <w:szCs w:val="20"/>
        </w:rPr>
        <w:t>ZenFone3Zoom</w:t>
      </w:r>
      <w:r w:rsidR="0085227F">
        <w:rPr>
          <w:sz w:val="20"/>
          <w:szCs w:val="20"/>
        </w:rPr>
        <w:t>系列的商品有哪些</w:t>
      </w:r>
    </w:p>
    <w:p w14:paraId="4257FF3B" w14:textId="77777777" w:rsidR="0085227F" w:rsidRDefault="006F1383">
      <w:pPr>
        <w:rPr>
          <w:sz w:val="20"/>
          <w:szCs w:val="20"/>
        </w:rPr>
      </w:pPr>
      <w:r>
        <w:rPr>
          <w:noProof/>
        </w:rPr>
        <w:drawing>
          <wp:anchor distT="0" distB="0" distL="0" distR="0" simplePos="0" relativeHeight="251667968" behindDoc="0" locked="0" layoutInCell="1" allowOverlap="1" wp14:anchorId="4FE911A8" wp14:editId="3B573D50">
            <wp:simplePos x="0" y="0"/>
            <wp:positionH relativeFrom="column">
              <wp:posOffset>5715</wp:posOffset>
            </wp:positionH>
            <wp:positionV relativeFrom="paragraph">
              <wp:posOffset>21590</wp:posOffset>
            </wp:positionV>
            <wp:extent cx="5273675" cy="212090"/>
            <wp:effectExtent l="0" t="0" r="9525" b="0"/>
            <wp:wrapSquare wrapText="larges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12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5227F">
        <w:rPr>
          <w:sz w:val="20"/>
          <w:szCs w:val="20"/>
        </w:rPr>
        <w:t>請問</w:t>
      </w:r>
      <w:r w:rsidR="0085227F">
        <w:rPr>
          <w:sz w:val="20"/>
          <w:szCs w:val="20"/>
        </w:rPr>
        <w:t>ZenBook</w:t>
      </w:r>
      <w:r w:rsidR="0085227F">
        <w:rPr>
          <w:sz w:val="20"/>
          <w:szCs w:val="20"/>
        </w:rPr>
        <w:t>系列的商品有哪些</w:t>
      </w:r>
    </w:p>
    <w:p w14:paraId="44E758D8" w14:textId="77777777" w:rsidR="0085227F" w:rsidRDefault="0085227F">
      <w:pPr>
        <w:rPr>
          <w:sz w:val="20"/>
          <w:szCs w:val="20"/>
        </w:rPr>
      </w:pPr>
      <w:r>
        <w:rPr>
          <w:sz w:val="20"/>
          <w:szCs w:val="20"/>
        </w:rPr>
        <w:t>請問</w:t>
      </w:r>
      <w:r>
        <w:rPr>
          <w:sz w:val="20"/>
          <w:szCs w:val="20"/>
        </w:rPr>
        <w:t>N</w:t>
      </w:r>
      <w:r>
        <w:rPr>
          <w:sz w:val="20"/>
          <w:szCs w:val="20"/>
        </w:rPr>
        <w:t>系列有哪些商品</w:t>
      </w:r>
      <w:r w:rsidR="006F1383">
        <w:rPr>
          <w:noProof/>
        </w:rPr>
        <w:drawing>
          <wp:anchor distT="0" distB="0" distL="0" distR="0" simplePos="0" relativeHeight="251659776" behindDoc="0" locked="0" layoutInCell="1" allowOverlap="1" wp14:anchorId="1CD7F364" wp14:editId="23A10830">
            <wp:simplePos x="0" y="0"/>
            <wp:positionH relativeFrom="column">
              <wp:posOffset>0</wp:posOffset>
            </wp:positionH>
            <wp:positionV relativeFrom="paragraph">
              <wp:posOffset>140970</wp:posOffset>
            </wp:positionV>
            <wp:extent cx="5273675" cy="220345"/>
            <wp:effectExtent l="0" t="0" r="9525" b="8255"/>
            <wp:wrapSquare wrapText="larges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0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A482B36" w14:textId="77777777" w:rsidR="0085227F" w:rsidRDefault="0085227F">
      <w:pPr>
        <w:rPr>
          <w:sz w:val="20"/>
          <w:szCs w:val="20"/>
        </w:rPr>
      </w:pPr>
      <w:r>
        <w:rPr>
          <w:sz w:val="20"/>
          <w:szCs w:val="20"/>
        </w:rPr>
        <w:t>請介紹</w:t>
      </w:r>
      <w:r>
        <w:rPr>
          <w:sz w:val="20"/>
          <w:szCs w:val="20"/>
        </w:rPr>
        <w:t>K</w:t>
      </w:r>
      <w:r>
        <w:rPr>
          <w:sz w:val="20"/>
          <w:szCs w:val="20"/>
        </w:rPr>
        <w:t>系列有哪些商品</w:t>
      </w:r>
      <w:r w:rsidR="006F1383">
        <w:rPr>
          <w:noProof/>
        </w:rPr>
        <w:drawing>
          <wp:anchor distT="0" distB="0" distL="0" distR="0" simplePos="0" relativeHeight="251660800" behindDoc="0" locked="0" layoutInCell="1" allowOverlap="1" wp14:anchorId="73C3F080" wp14:editId="3EEE6140">
            <wp:simplePos x="0" y="0"/>
            <wp:positionH relativeFrom="column">
              <wp:posOffset>10795</wp:posOffset>
            </wp:positionH>
            <wp:positionV relativeFrom="paragraph">
              <wp:posOffset>59690</wp:posOffset>
            </wp:positionV>
            <wp:extent cx="5273675" cy="221615"/>
            <wp:effectExtent l="0" t="0" r="9525" b="6985"/>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21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AEA12A" w14:textId="77777777" w:rsidR="0085227F" w:rsidRDefault="0085227F">
      <w:pPr>
        <w:rPr>
          <w:sz w:val="20"/>
          <w:szCs w:val="20"/>
        </w:rPr>
      </w:pPr>
      <w:r>
        <w:rPr>
          <w:sz w:val="20"/>
          <w:szCs w:val="20"/>
        </w:rPr>
        <w:t>請介紹</w:t>
      </w:r>
      <w:r>
        <w:rPr>
          <w:sz w:val="20"/>
          <w:szCs w:val="20"/>
        </w:rPr>
        <w:t>X</w:t>
      </w:r>
      <w:r>
        <w:rPr>
          <w:sz w:val="20"/>
          <w:szCs w:val="20"/>
        </w:rPr>
        <w:t>系列商品有什麼</w:t>
      </w:r>
      <w:r w:rsidR="006F1383">
        <w:rPr>
          <w:noProof/>
        </w:rPr>
        <w:drawing>
          <wp:anchor distT="0" distB="0" distL="0" distR="0" simplePos="0" relativeHeight="251661824" behindDoc="0" locked="0" layoutInCell="1" allowOverlap="1" wp14:anchorId="5A15ACBD" wp14:editId="0C90BC5C">
            <wp:simplePos x="0" y="0"/>
            <wp:positionH relativeFrom="column">
              <wp:posOffset>10795</wp:posOffset>
            </wp:positionH>
            <wp:positionV relativeFrom="paragraph">
              <wp:posOffset>81915</wp:posOffset>
            </wp:positionV>
            <wp:extent cx="5273675" cy="227330"/>
            <wp:effectExtent l="0" t="0" r="9525" b="1270"/>
            <wp:wrapSquare wrapText="larges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227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9AD7C" w14:textId="77777777" w:rsidR="0085227F" w:rsidRDefault="0085227F">
      <w:pPr>
        <w:rPr>
          <w:sz w:val="20"/>
          <w:szCs w:val="20"/>
        </w:rPr>
      </w:pPr>
      <w:r>
        <w:rPr>
          <w:sz w:val="20"/>
          <w:szCs w:val="20"/>
        </w:rPr>
        <w:t>VivoBook</w:t>
      </w:r>
      <w:r>
        <w:rPr>
          <w:sz w:val="20"/>
          <w:szCs w:val="20"/>
        </w:rPr>
        <w:t>系列的商品有什麼</w:t>
      </w:r>
      <w:r w:rsidR="006F1383">
        <w:rPr>
          <w:noProof/>
        </w:rPr>
        <w:drawing>
          <wp:anchor distT="0" distB="0" distL="0" distR="0" simplePos="0" relativeHeight="251662848" behindDoc="0" locked="0" layoutInCell="1" allowOverlap="1" wp14:anchorId="2796C5E7" wp14:editId="5E32F666">
            <wp:simplePos x="0" y="0"/>
            <wp:positionH relativeFrom="column">
              <wp:posOffset>38100</wp:posOffset>
            </wp:positionH>
            <wp:positionV relativeFrom="paragraph">
              <wp:posOffset>43815</wp:posOffset>
            </wp:positionV>
            <wp:extent cx="5273675" cy="244475"/>
            <wp:effectExtent l="0" t="0" r="9525" b="9525"/>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244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315719" w14:textId="77777777" w:rsidR="0085227F" w:rsidRDefault="0085227F">
      <w:pPr>
        <w:rPr>
          <w:sz w:val="20"/>
          <w:szCs w:val="20"/>
        </w:rPr>
      </w:pPr>
      <w:r>
        <w:rPr>
          <w:sz w:val="20"/>
          <w:szCs w:val="20"/>
        </w:rPr>
        <w:t>EeeBook</w:t>
      </w:r>
      <w:r>
        <w:rPr>
          <w:sz w:val="20"/>
          <w:szCs w:val="20"/>
        </w:rPr>
        <w:t>系列有什麼商品</w:t>
      </w:r>
      <w:r w:rsidR="006F1383">
        <w:rPr>
          <w:noProof/>
        </w:rPr>
        <w:drawing>
          <wp:anchor distT="0" distB="0" distL="0" distR="0" simplePos="0" relativeHeight="251663872" behindDoc="0" locked="0" layoutInCell="1" allowOverlap="1" wp14:anchorId="64238BD5" wp14:editId="42B84FFB">
            <wp:simplePos x="0" y="0"/>
            <wp:positionH relativeFrom="column">
              <wp:posOffset>10795</wp:posOffset>
            </wp:positionH>
            <wp:positionV relativeFrom="paragraph">
              <wp:posOffset>59690</wp:posOffset>
            </wp:positionV>
            <wp:extent cx="5273675" cy="245110"/>
            <wp:effectExtent l="0" t="0" r="9525" b="8890"/>
            <wp:wrapSquare wrapText="larges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45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E72709" w14:textId="77777777" w:rsidR="0085227F" w:rsidRDefault="0085227F">
      <w:pPr>
        <w:rPr>
          <w:sz w:val="20"/>
          <w:szCs w:val="20"/>
        </w:rPr>
      </w:pPr>
      <w:r>
        <w:rPr>
          <w:sz w:val="20"/>
          <w:szCs w:val="20"/>
        </w:rPr>
        <w:t>請推薦電競筆電</w:t>
      </w:r>
      <w:r>
        <w:rPr>
          <w:sz w:val="20"/>
          <w:szCs w:val="20"/>
        </w:rPr>
        <w:t>All-In-One</w:t>
      </w:r>
      <w:r>
        <w:rPr>
          <w:sz w:val="20"/>
          <w:szCs w:val="20"/>
        </w:rPr>
        <w:t>系列商品</w:t>
      </w:r>
      <w:r w:rsidR="006F1383">
        <w:rPr>
          <w:noProof/>
        </w:rPr>
        <w:drawing>
          <wp:anchor distT="0" distB="0" distL="0" distR="0" simplePos="0" relativeHeight="251664896" behindDoc="0" locked="0" layoutInCell="1" allowOverlap="1" wp14:anchorId="33E135B6" wp14:editId="61D665AD">
            <wp:simplePos x="0" y="0"/>
            <wp:positionH relativeFrom="column">
              <wp:posOffset>27305</wp:posOffset>
            </wp:positionH>
            <wp:positionV relativeFrom="paragraph">
              <wp:posOffset>14605</wp:posOffset>
            </wp:positionV>
            <wp:extent cx="5273675" cy="314960"/>
            <wp:effectExtent l="0" t="0" r="9525" b="0"/>
            <wp:wrapSquare wrapText="larges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314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D14CA6" w14:textId="77777777" w:rsidR="0085227F" w:rsidRDefault="0085227F">
      <w:r>
        <w:rPr>
          <w:sz w:val="20"/>
          <w:szCs w:val="20"/>
        </w:rPr>
        <w:t>請告訴我電競筆電</w:t>
      </w:r>
      <w:r>
        <w:rPr>
          <w:sz w:val="20"/>
          <w:szCs w:val="20"/>
        </w:rPr>
        <w:t>K31</w:t>
      </w:r>
      <w:r>
        <w:rPr>
          <w:sz w:val="20"/>
          <w:szCs w:val="20"/>
        </w:rPr>
        <w:t>桌上型電腦系列的商品</w:t>
      </w:r>
      <w:r w:rsidR="006F1383">
        <w:rPr>
          <w:noProof/>
        </w:rPr>
        <w:drawing>
          <wp:anchor distT="0" distB="0" distL="0" distR="0" simplePos="0" relativeHeight="251665920" behindDoc="0" locked="0" layoutInCell="1" allowOverlap="1" wp14:anchorId="79078086" wp14:editId="2FDA9D5A">
            <wp:simplePos x="0" y="0"/>
            <wp:positionH relativeFrom="column">
              <wp:posOffset>76200</wp:posOffset>
            </wp:positionH>
            <wp:positionV relativeFrom="paragraph">
              <wp:posOffset>128270</wp:posOffset>
            </wp:positionV>
            <wp:extent cx="5273675" cy="293370"/>
            <wp:effectExtent l="0" t="0" r="9525" b="1143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9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7667FB" w14:textId="77777777" w:rsidR="0085227F" w:rsidRDefault="0085227F">
      <w:pPr>
        <w:rPr>
          <w:rFonts w:ascii="微軟正黑體" w:eastAsia="微軟正黑體" w:hAnsi="微軟正黑體" w:cs="微軟正黑體" w:hint="eastAsia"/>
          <w:sz w:val="28"/>
          <w:szCs w:val="28"/>
        </w:rPr>
      </w:pPr>
      <w:r>
        <w:t>請問電競筆電</w:t>
      </w:r>
      <w:r>
        <w:t>ROG/Gaming</w:t>
      </w:r>
      <w:r>
        <w:t>系列的商品</w:t>
      </w:r>
      <w:r w:rsidR="006F1383">
        <w:rPr>
          <w:noProof/>
        </w:rPr>
        <w:drawing>
          <wp:anchor distT="0" distB="0" distL="0" distR="0" simplePos="0" relativeHeight="251666944" behindDoc="0" locked="0" layoutInCell="1" allowOverlap="1" wp14:anchorId="70D34528" wp14:editId="741109F6">
            <wp:simplePos x="0" y="0"/>
            <wp:positionH relativeFrom="column">
              <wp:posOffset>32385</wp:posOffset>
            </wp:positionH>
            <wp:positionV relativeFrom="paragraph">
              <wp:posOffset>38100</wp:posOffset>
            </wp:positionV>
            <wp:extent cx="5273675" cy="323215"/>
            <wp:effectExtent l="0" t="0" r="9525" b="6985"/>
            <wp:wrapSquare wrapText="larges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2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E7FBC56" w14:textId="77777777" w:rsidR="0085227F" w:rsidRDefault="0085227F">
      <w:pPr>
        <w:pStyle w:val="af0"/>
        <w:ind w:left="0"/>
      </w:pPr>
      <w:r>
        <w:rPr>
          <w:rFonts w:ascii="微軟正黑體" w:eastAsia="微軟正黑體" w:hAnsi="微軟正黑體" w:cs="微軟正黑體" w:hint="eastAsia"/>
          <w:sz w:val="28"/>
          <w:szCs w:val="28"/>
        </w:rPr>
        <w:t xml:space="preserve">   I-ask.Product. </w:t>
      </w:r>
      <w:r>
        <w:rPr>
          <w:rFonts w:ascii="微軟正黑體" w:eastAsia="微軟正黑體" w:hAnsi="微軟正黑體" w:hint="eastAsia"/>
          <w:sz w:val="28"/>
          <w:szCs w:val="28"/>
        </w:rPr>
        <w:t xml:space="preserve">裡有 </w:t>
      </w:r>
      <w:r>
        <w:rPr>
          <w:rFonts w:ascii="微軟正黑體" w:eastAsia="微軟正黑體" w:hAnsi="微軟正黑體" w:cs="微軟正黑體" w:hint="eastAsia"/>
          <w:sz w:val="28"/>
          <w:szCs w:val="28"/>
        </w:rPr>
        <w:t>2</w:t>
      </w:r>
      <w:r>
        <w:rPr>
          <w:rFonts w:ascii="微軟正黑體" w:eastAsia="微軟正黑體" w:hAnsi="微軟正黑體" w:hint="eastAsia"/>
          <w:sz w:val="28"/>
          <w:szCs w:val="28"/>
        </w:rPr>
        <w:t>項如下</w:t>
      </w:r>
    </w:p>
    <w:p w14:paraId="2568F2E8"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68992" behindDoc="0" locked="0" layoutInCell="1" allowOverlap="1" wp14:anchorId="4CB81B14" wp14:editId="4DF399B8">
            <wp:simplePos x="0" y="0"/>
            <wp:positionH relativeFrom="column">
              <wp:align>center</wp:align>
            </wp:positionH>
            <wp:positionV relativeFrom="paragraph">
              <wp:posOffset>0</wp:posOffset>
            </wp:positionV>
            <wp:extent cx="4723765" cy="387985"/>
            <wp:effectExtent l="0" t="0" r="635" b="0"/>
            <wp:wrapSquare wrapText="larges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3765" cy="387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3B6295" w14:textId="77777777" w:rsidR="0085227F" w:rsidRDefault="0085227F">
      <w:pPr>
        <w:pStyle w:val="af0"/>
        <w:ind w:left="375"/>
        <w:rPr>
          <w:rFonts w:ascii="Times New Roman" w:eastAsia="標楷體" w:hAnsi="Times New Roman" w:hint="eastAsia"/>
          <w:b/>
          <w:sz w:val="28"/>
          <w:szCs w:val="28"/>
        </w:rPr>
      </w:pPr>
    </w:p>
    <w:p w14:paraId="6F41BFB9" w14:textId="77777777" w:rsidR="0085227F" w:rsidRDefault="0085227F">
      <w:pPr>
        <w:pStyle w:val="af0"/>
        <w:ind w:left="0"/>
      </w:pPr>
      <w:r>
        <w:rPr>
          <w:rFonts w:ascii="Times New Roman" w:eastAsia="標楷體" w:hAnsi="Times New Roman" w:hint="eastAsia"/>
          <w:sz w:val="28"/>
          <w:szCs w:val="28"/>
        </w:rPr>
        <w:t>請問</w:t>
      </w:r>
      <w:r>
        <w:rPr>
          <w:rFonts w:ascii="Times New Roman" w:eastAsia="標楷體" w:hAnsi="Times New Roman" w:hint="eastAsia"/>
          <w:sz w:val="28"/>
          <w:szCs w:val="28"/>
        </w:rPr>
        <w:t>ROG FX553VD</w:t>
      </w:r>
      <w:r>
        <w:rPr>
          <w:rFonts w:ascii="Times New Roman" w:eastAsia="標楷體" w:hAnsi="Times New Roman" w:hint="eastAsia"/>
          <w:sz w:val="28"/>
          <w:szCs w:val="28"/>
        </w:rPr>
        <w:t>的價格是多少</w:t>
      </w:r>
    </w:p>
    <w:p w14:paraId="486514FE" w14:textId="77777777" w:rsidR="0085227F" w:rsidRDefault="006F1383">
      <w:pPr>
        <w:pStyle w:val="af0"/>
        <w:ind w:left="375"/>
        <w:rPr>
          <w:rFonts w:ascii="Times New Roman" w:eastAsia="標楷體" w:hAnsi="Times New Roman" w:hint="eastAsia"/>
          <w:b/>
          <w:sz w:val="28"/>
          <w:szCs w:val="28"/>
        </w:rPr>
      </w:pPr>
      <w:r>
        <w:rPr>
          <w:noProof/>
        </w:rPr>
        <w:drawing>
          <wp:anchor distT="0" distB="0" distL="0" distR="0" simplePos="0" relativeHeight="251670016" behindDoc="0" locked="0" layoutInCell="1" allowOverlap="1" wp14:anchorId="155CFE50" wp14:editId="2B950E11">
            <wp:simplePos x="0" y="0"/>
            <wp:positionH relativeFrom="column">
              <wp:posOffset>260985</wp:posOffset>
            </wp:positionH>
            <wp:positionV relativeFrom="paragraph">
              <wp:posOffset>27305</wp:posOffset>
            </wp:positionV>
            <wp:extent cx="4152265" cy="380365"/>
            <wp:effectExtent l="0" t="0" r="0" b="635"/>
            <wp:wrapSquare wrapText="larges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265" cy="380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E3269E" w14:textId="77777777" w:rsidR="0085227F" w:rsidRDefault="0085227F">
      <w:pPr>
        <w:pStyle w:val="af0"/>
        <w:ind w:left="375"/>
        <w:rPr>
          <w:rFonts w:ascii="Times New Roman" w:eastAsia="標楷體" w:hAnsi="Times New Roman" w:hint="eastAsia"/>
          <w:b/>
          <w:sz w:val="28"/>
          <w:szCs w:val="28"/>
        </w:rPr>
      </w:pPr>
    </w:p>
    <w:p w14:paraId="6D4D6D23" w14:textId="77777777" w:rsidR="0085227F" w:rsidRDefault="0085227F">
      <w:pPr>
        <w:pStyle w:val="af0"/>
        <w:ind w:left="0"/>
        <w:rPr>
          <w:rFonts w:ascii="Times New Roman" w:eastAsia="標楷體" w:hAnsi="Times New Roman"/>
          <w:b/>
          <w:sz w:val="28"/>
          <w:szCs w:val="28"/>
        </w:rPr>
      </w:pPr>
      <w:r>
        <w:rPr>
          <w:rFonts w:ascii="Times New Roman" w:eastAsia="標楷體" w:hAnsi="Times New Roman" w:hint="eastAsia"/>
          <w:sz w:val="28"/>
          <w:szCs w:val="28"/>
        </w:rPr>
        <w:t xml:space="preserve">ASUS </w:t>
      </w:r>
      <w:r w:rsidR="006F1383">
        <w:rPr>
          <w:rFonts w:ascii="Times New Roman" w:eastAsia="標楷體" w:hAnsi="Times New Roman"/>
          <w:sz w:val="28"/>
          <w:szCs w:val="28"/>
        </w:rPr>
        <w:t>Transformer Book</w:t>
      </w:r>
      <w:r>
        <w:rPr>
          <w:rFonts w:ascii="Times New Roman" w:eastAsia="標楷體" w:hAnsi="Times New Roman" w:hint="eastAsia"/>
          <w:sz w:val="28"/>
          <w:szCs w:val="28"/>
        </w:rPr>
        <w:t>的價格是多少</w:t>
      </w:r>
    </w:p>
    <w:p w14:paraId="4E60CD94" w14:textId="77777777" w:rsidR="0085227F" w:rsidRPr="00C6523B" w:rsidRDefault="0085227F">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 xml:space="preserve">Our training </w:t>
      </w:r>
      <w:r w:rsidR="00C6523B" w:rsidRPr="00C6523B">
        <w:rPr>
          <w:rFonts w:ascii="Times New Roman" w:eastAsia="標楷體" w:hAnsi="Times New Roman"/>
          <w:sz w:val="28"/>
          <w:szCs w:val="28"/>
        </w:rPr>
        <w:t>Corus</w:t>
      </w:r>
      <w:r w:rsidR="006F1383" w:rsidRPr="00C6523B">
        <w:rPr>
          <w:rFonts w:ascii="Times New Roman" w:eastAsia="標楷體" w:hAnsi="Times New Roman" w:hint="eastAsia"/>
          <w:sz w:val="28"/>
          <w:szCs w:val="28"/>
        </w:rPr>
        <w:t>(trainnew.txt)</w:t>
      </w:r>
      <w:r w:rsidRPr="00C6523B">
        <w:rPr>
          <w:rFonts w:ascii="Times New Roman" w:eastAsia="標楷體" w:hAnsi="Times New Roman"/>
          <w:sz w:val="28"/>
          <w:szCs w:val="28"/>
        </w:rPr>
        <w:t xml:space="preserve"> and testing corpus</w:t>
      </w:r>
      <w:r w:rsidR="006F1383" w:rsidRPr="00C6523B">
        <w:rPr>
          <w:rFonts w:ascii="Times New Roman" w:eastAsia="標楷體" w:hAnsi="Times New Roman" w:hint="eastAsia"/>
          <w:sz w:val="28"/>
          <w:szCs w:val="28"/>
        </w:rPr>
        <w:t>(testnew.txt)</w:t>
      </w:r>
    </w:p>
    <w:p w14:paraId="72BB75F6" w14:textId="77777777" w:rsidR="006F1383" w:rsidRPr="00C6523B" w:rsidRDefault="00C6523B">
      <w:pPr>
        <w:pStyle w:val="af0"/>
        <w:ind w:left="0"/>
        <w:rPr>
          <w:rFonts w:ascii="Times New Roman" w:eastAsia="標楷體" w:hAnsi="Times New Roman" w:hint="eastAsia"/>
          <w:sz w:val="28"/>
          <w:szCs w:val="28"/>
        </w:rPr>
      </w:pPr>
      <w:r w:rsidRPr="00C6523B">
        <w:rPr>
          <w:rFonts w:ascii="Times New Roman" w:eastAsia="標楷體" w:hAnsi="Times New Roman"/>
          <w:sz w:val="28"/>
          <w:szCs w:val="28"/>
        </w:rPr>
        <w:t>Are</w:t>
      </w:r>
      <w:r w:rsidR="006F1383" w:rsidRPr="00C6523B">
        <w:rPr>
          <w:rFonts w:ascii="Times New Roman" w:eastAsia="標楷體" w:hAnsi="Times New Roman" w:hint="eastAsia"/>
          <w:sz w:val="28"/>
          <w:szCs w:val="28"/>
        </w:rPr>
        <w:t xml:space="preserve"> put in the </w:t>
      </w:r>
      <w:r w:rsidR="006F1383" w:rsidRPr="00C6523B">
        <w:rPr>
          <w:rFonts w:ascii="Times New Roman" w:eastAsia="標楷體" w:hAnsi="Times New Roman"/>
          <w:sz w:val="28"/>
          <w:szCs w:val="28"/>
        </w:rPr>
        <w:t>following</w:t>
      </w:r>
      <w:r w:rsidR="006F1383" w:rsidRPr="00C6523B">
        <w:rPr>
          <w:rFonts w:ascii="Times New Roman" w:eastAsia="標楷體" w:hAnsi="Times New Roman" w:hint="eastAsia"/>
          <w:sz w:val="28"/>
          <w:szCs w:val="28"/>
        </w:rPr>
        <w:t xml:space="preserve"> system:</w:t>
      </w:r>
    </w:p>
    <w:p w14:paraId="1CA95E59" w14:textId="77777777" w:rsidR="006F1383" w:rsidRPr="006F1383" w:rsidRDefault="006F1383" w:rsidP="006F1383">
      <w:pPr>
        <w:rPr>
          <w:rFonts w:eastAsia="Times New Roman" w:hint="eastAsia"/>
          <w:color w:val="FFFFFF" w:themeColor="background1"/>
        </w:rPr>
      </w:pPr>
      <w:r w:rsidRPr="006F1383">
        <w:rPr>
          <w:rFonts w:ascii="System Font Regular" w:eastAsia="Times New Roman" w:hAnsi="System Font Regular"/>
          <w:color w:val="FFFFFF" w:themeColor="background1"/>
          <w:spacing w:val="-4"/>
          <w:shd w:val="clear" w:color="auto" w:fill="4080FF"/>
        </w:rPr>
        <w:t>ht</w:t>
      </w:r>
      <w:r w:rsidRPr="006F1383">
        <w:rPr>
          <w:rFonts w:ascii="System Font Regular" w:eastAsia="Times New Roman" w:hAnsi="System Font Regular"/>
          <w:color w:val="FFFFFF" w:themeColor="background1"/>
          <w:spacing w:val="-4"/>
          <w:shd w:val="clear" w:color="auto" w:fill="4080FF"/>
        </w:rPr>
        <w:t>t</w:t>
      </w:r>
      <w:r w:rsidRPr="006F1383">
        <w:rPr>
          <w:rFonts w:ascii="System Font Regular" w:eastAsia="Times New Roman" w:hAnsi="System Font Regular"/>
          <w:color w:val="FFFFFF" w:themeColor="background1"/>
          <w:spacing w:val="-4"/>
          <w:shd w:val="clear" w:color="auto" w:fill="4080FF"/>
        </w:rPr>
        <w:t>ps://github.com/HsiaoyenChuang/chatbot</w:t>
      </w:r>
      <w:r w:rsidRPr="006F1383">
        <w:rPr>
          <w:rFonts w:eastAsia="Times New Roman" w:hint="eastAsia"/>
          <w:color w:val="FFFFFF" w:themeColor="background1"/>
        </w:rPr>
        <w:t>/</w:t>
      </w:r>
      <w:r w:rsidRPr="006F1383">
        <w:rPr>
          <w:rFonts w:eastAsia="Times New Roman"/>
          <w:color w:val="FFFFFF" w:themeColor="background1"/>
        </w:rPr>
        <w:t>trainnew</w:t>
      </w:r>
      <w:r w:rsidRPr="006F1383">
        <w:rPr>
          <w:rFonts w:eastAsia="Times New Roman" w:hint="eastAsia"/>
          <w:color w:val="FFFFFF" w:themeColor="background1"/>
        </w:rPr>
        <w:t>.txt</w:t>
      </w:r>
    </w:p>
    <w:p w14:paraId="2895391A" w14:textId="77777777" w:rsidR="0085227F" w:rsidRDefault="0085227F">
      <w:pPr>
        <w:pStyle w:val="1"/>
        <w:spacing w:before="360" w:after="360" w:line="360" w:lineRule="auto"/>
        <w:rPr>
          <w:rFonts w:ascii="Times New Roman" w:eastAsia="標楷體" w:hAnsi="Times New Roman" w:cs="Times New Roman"/>
        </w:rPr>
      </w:pPr>
      <w:bookmarkStart w:id="6" w:name="_Toc353182312"/>
      <w:r>
        <w:rPr>
          <w:rFonts w:ascii="Times New Roman" w:eastAsia="標楷體" w:hAnsi="Times New Roman" w:cs="Times New Roman"/>
        </w:rPr>
        <w:t>KEY FUNCTIONS</w:t>
      </w:r>
      <w:bookmarkEnd w:id="6"/>
    </w:p>
    <w:p w14:paraId="7FBC59D5" w14:textId="77777777" w:rsidR="0085227F" w:rsidRPr="003C06B9" w:rsidRDefault="0085227F">
      <w:pPr>
        <w:widowControl/>
        <w:numPr>
          <w:ilvl w:val="0"/>
          <w:numId w:val="13"/>
        </w:numPr>
        <w:spacing w:before="360" w:after="360" w:line="360" w:lineRule="auto"/>
        <w:jc w:val="both"/>
        <w:rPr>
          <w:rFonts w:ascii="Verdana" w:hAnsi="Verdana"/>
        </w:rPr>
      </w:pPr>
      <w:r>
        <w:rPr>
          <w:rFonts w:ascii="Times New Roman" w:eastAsia="標楷體" w:hAnsi="Times New Roman"/>
          <w:b/>
        </w:rPr>
        <w:t xml:space="preserve">Zenbo SDK for </w:t>
      </w:r>
      <w:r>
        <w:rPr>
          <w:rFonts w:ascii="Times New Roman" w:eastAsia="標楷體" w:hAnsi="Times New Roman" w:hint="eastAsia"/>
          <w:b/>
        </w:rPr>
        <w:t xml:space="preserve">Intent </w:t>
      </w:r>
      <w:r>
        <w:rPr>
          <w:rFonts w:ascii="Times New Roman" w:eastAsia="標楷體" w:hAnsi="Times New Roman"/>
          <w:b/>
        </w:rPr>
        <w:t xml:space="preserve">/Slot </w:t>
      </w:r>
      <w:r>
        <w:rPr>
          <w:rFonts w:ascii="Times New Roman" w:eastAsia="標楷體" w:hAnsi="Times New Roman" w:hint="eastAsia"/>
          <w:b/>
        </w:rPr>
        <w:t>Classification.</w:t>
      </w:r>
      <w:r>
        <w:rPr>
          <w:rFonts w:ascii="Times New Roman" w:eastAsia="標楷體" w:hAnsi="Times New Roman" w:hint="eastAsia"/>
        </w:rPr>
        <w:t xml:space="preserve"> </w:t>
      </w:r>
      <w:r>
        <w:rPr>
          <w:rFonts w:ascii="Times New Roman" w:eastAsia="標楷體" w:hAnsi="Times New Roman"/>
        </w:rPr>
        <w:t xml:space="preserve">Detect language of utterance and </w:t>
      </w:r>
      <w:r w:rsidRPr="003C06B9">
        <w:rPr>
          <w:rFonts w:ascii="Verdana" w:eastAsia="標楷體" w:hAnsi="Verdana"/>
        </w:rPr>
        <w:t xml:space="preserve">pre-process n-best speech recognition </w:t>
      </w:r>
      <w:r w:rsidR="00C6523B" w:rsidRPr="003C06B9">
        <w:rPr>
          <w:rFonts w:ascii="Verdana" w:eastAsia="標楷體" w:hAnsi="Verdana"/>
        </w:rPr>
        <w:t>result. And</w:t>
      </w:r>
      <w:r w:rsidRPr="003C06B9">
        <w:rPr>
          <w:rFonts w:ascii="Verdana" w:eastAsia="標楷體" w:hAnsi="Verdana"/>
        </w:rPr>
        <w:t xml:space="preserve"> find the best result of Intents.</w:t>
      </w:r>
    </w:p>
    <w:p w14:paraId="77CF33D7" w14:textId="77777777" w:rsidR="0085227F" w:rsidRPr="003C06B9" w:rsidRDefault="003C06B9">
      <w:pPr>
        <w:widowControl/>
        <w:spacing w:before="360" w:after="360" w:line="360" w:lineRule="auto"/>
        <w:jc w:val="both"/>
        <w:rPr>
          <w:rFonts w:ascii="Verdana" w:hAnsi="Verdana"/>
        </w:rPr>
      </w:pPr>
      <w:r>
        <w:rPr>
          <w:rFonts w:ascii="Verdana" w:hAnsi="Verdana"/>
        </w:rPr>
        <w:t>Dialogue</w:t>
      </w:r>
      <w:r>
        <w:rPr>
          <w:rFonts w:ascii="Verdana" w:hAnsi="Verdana" w:hint="eastAsia"/>
        </w:rPr>
        <w:t xml:space="preserve"> system </w:t>
      </w:r>
      <w:r w:rsidR="0085227F" w:rsidRPr="003C06B9">
        <w:rPr>
          <w:rFonts w:ascii="Verdana" w:hAnsi="Verdana"/>
        </w:rPr>
        <w:t xml:space="preserve"> provides intents and corresponding par</w:t>
      </w:r>
      <w:r w:rsidR="00C6523B" w:rsidRPr="003C06B9">
        <w:rPr>
          <w:rFonts w:ascii="Verdana" w:hAnsi="Verdana"/>
        </w:rPr>
        <w:t>ameters by sending interaction J</w:t>
      </w:r>
      <w:r w:rsidR="0085227F" w:rsidRPr="003C06B9">
        <w:rPr>
          <w:rFonts w:ascii="Verdana" w:hAnsi="Verdana"/>
        </w:rPr>
        <w:t>son to Client. Following is the sample using editor as following site:</w:t>
      </w:r>
    </w:p>
    <w:p w14:paraId="6304BBDC" w14:textId="77777777" w:rsidR="0085227F" w:rsidRPr="003C06B9" w:rsidRDefault="0085227F">
      <w:pPr>
        <w:widowControl/>
        <w:spacing w:before="360" w:after="360" w:line="360" w:lineRule="auto"/>
        <w:jc w:val="both"/>
        <w:rPr>
          <w:rFonts w:ascii="Verdana" w:hAnsi="Verdana"/>
        </w:rPr>
      </w:pPr>
      <w:hyperlink r:id="rId35" w:history="1">
        <w:r w:rsidRPr="003C06B9">
          <w:rPr>
            <w:rStyle w:val="a4"/>
            <w:rFonts w:ascii="Verdana" w:hAnsi="Verdana"/>
          </w:rPr>
          <w:t>https://stage-developer.asus.com/tools/ds-editor.jsp</w:t>
        </w:r>
      </w:hyperlink>
    </w:p>
    <w:p w14:paraId="47A7D165" w14:textId="77777777" w:rsidR="0085227F" w:rsidRPr="003C06B9" w:rsidRDefault="0085227F">
      <w:pPr>
        <w:widowControl/>
        <w:spacing w:before="360" w:after="360" w:line="360" w:lineRule="auto"/>
        <w:jc w:val="both"/>
        <w:rPr>
          <w:rFonts w:ascii="Verdana" w:hAnsi="Verdana"/>
        </w:rPr>
      </w:pPr>
      <w:r w:rsidRPr="003C06B9">
        <w:rPr>
          <w:rFonts w:ascii="Verdana" w:hAnsi="Verdana"/>
        </w:rPr>
        <w:t>Following results from editor show the result sent from Dialogue system.</w:t>
      </w:r>
    </w:p>
    <w:p w14:paraId="0C18EDCE" w14:textId="77777777" w:rsidR="0085227F" w:rsidRPr="003C06B9" w:rsidRDefault="0085227F">
      <w:pPr>
        <w:widowControl/>
        <w:spacing w:line="360" w:lineRule="auto"/>
        <w:rPr>
          <w:rFonts w:ascii="Verdana" w:eastAsia="微軟正黑體" w:hAnsi="Verdana" w:cs="微軟正黑體"/>
          <w:color w:val="FFFFFF" w:themeColor="background1"/>
          <w:szCs w:val="24"/>
        </w:rPr>
      </w:pPr>
      <w:r w:rsidRPr="003C06B9">
        <w:rPr>
          <w:rFonts w:ascii="Verdana" w:hAnsi="Verdana"/>
          <w:color w:val="FFFFFF" w:themeColor="background1"/>
          <w:szCs w:val="24"/>
          <w:highlight w:val="blue"/>
        </w:rPr>
        <w:t>Question:</w:t>
      </w:r>
      <w:r w:rsidRPr="003C06B9">
        <w:rPr>
          <w:rFonts w:ascii="Verdana" w:eastAsia="Menlo" w:hAnsi="Verdana"/>
          <w:color w:val="FFFFFF" w:themeColor="background1"/>
          <w:szCs w:val="24"/>
          <w:highlight w:val="blue"/>
        </w:rPr>
        <w:t>請告訴我</w:t>
      </w:r>
      <w:r w:rsidRPr="003C06B9">
        <w:rPr>
          <w:rFonts w:ascii="Verdana" w:eastAsia="Menlo" w:hAnsi="Verdana"/>
          <w:color w:val="FFFFFF" w:themeColor="background1"/>
          <w:szCs w:val="24"/>
          <w:highlight w:val="blue"/>
        </w:rPr>
        <w:t>ZenFone2Laser</w:t>
      </w:r>
      <w:r w:rsidRPr="003C06B9">
        <w:rPr>
          <w:rFonts w:ascii="Verdana" w:eastAsia="Menlo" w:hAnsi="Verdana"/>
          <w:color w:val="FFFFFF" w:themeColor="background1"/>
          <w:szCs w:val="24"/>
          <w:highlight w:val="blue"/>
        </w:rPr>
        <w:t>系列有什麼商品</w:t>
      </w:r>
    </w:p>
    <w:p w14:paraId="3367B0B5" w14:textId="77777777" w:rsidR="0085227F" w:rsidRPr="003C06B9" w:rsidRDefault="0085227F">
      <w:pPr>
        <w:widowControl/>
        <w:spacing w:line="360" w:lineRule="auto"/>
        <w:rPr>
          <w:rFonts w:ascii="Verdana" w:eastAsia="微軟正黑體" w:hAnsi="Verdana" w:cs="微軟正黑體"/>
          <w:color w:val="333333"/>
          <w:szCs w:val="24"/>
        </w:rPr>
      </w:pPr>
      <w:r w:rsidRPr="003C06B9">
        <w:rPr>
          <w:rFonts w:ascii="Verdana" w:eastAsia="微軟正黑體" w:hAnsi="Verdana" w:cs="微軟正黑體"/>
          <w:szCs w:val="24"/>
        </w:rPr>
        <w:t xml:space="preserve">( </w:t>
      </w:r>
      <w:r w:rsidRPr="003C06B9">
        <w:rPr>
          <w:rFonts w:ascii="Verdana" w:eastAsia="微軟正黑體" w:hAnsi="Verdana" w:cs="微軟正黑體"/>
          <w:color w:val="333333"/>
          <w:szCs w:val="24"/>
        </w:rPr>
        <w:t>ApplicationObject : commodity HowToKnow : what</w:t>
      </w:r>
    </w:p>
    <w:p w14:paraId="2BF2E46D" w14:textId="77777777" w:rsidR="0085227F" w:rsidRPr="003C06B9" w:rsidRDefault="0085227F">
      <w:pPr>
        <w:pStyle w:val="af8"/>
        <w:widowControl/>
        <w:spacing w:line="360" w:lineRule="auto"/>
        <w:rPr>
          <w:rFonts w:ascii="Verdana" w:hAnsi="Verdana"/>
          <w:sz w:val="24"/>
          <w:szCs w:val="24"/>
        </w:rPr>
      </w:pPr>
      <w:r w:rsidRPr="003C06B9">
        <w:rPr>
          <w:rFonts w:ascii="Verdana" w:eastAsia="微軟正黑體" w:hAnsi="Verdana" w:cs="微軟正黑體"/>
          <w:color w:val="333333"/>
          <w:sz w:val="24"/>
          <w:szCs w:val="24"/>
        </w:rPr>
        <w:t>Product : zenfone2laser_series</w:t>
      </w:r>
      <w:r w:rsidRPr="003C06B9">
        <w:rPr>
          <w:rFonts w:ascii="Verdana" w:eastAsia="微軟正黑體" w:hAnsi="Verdana" w:cs="微軟正黑體"/>
          <w:sz w:val="24"/>
          <w:szCs w:val="24"/>
        </w:rPr>
        <w:t>)</w:t>
      </w:r>
    </w:p>
    <w:p w14:paraId="2031E6D1" w14:textId="77777777" w:rsidR="0085227F" w:rsidRPr="003C06B9" w:rsidRDefault="003C06B9">
      <w:pPr>
        <w:widowControl/>
        <w:spacing w:line="360" w:lineRule="auto"/>
        <w:rPr>
          <w:rFonts w:ascii="Verdana" w:hAnsi="Verdana"/>
        </w:rPr>
      </w:pPr>
      <w:r w:rsidRPr="003C06B9">
        <w:rPr>
          <w:rFonts w:ascii="Verdana" w:hAnsi="Verdana"/>
          <w:szCs w:val="24"/>
        </w:rPr>
        <w:t>Answers:</w:t>
      </w:r>
    </w:p>
    <w:tbl>
      <w:tblPr>
        <w:tblStyle w:val="af9"/>
        <w:tblW w:w="0" w:type="auto"/>
        <w:tblLook w:val="04A0" w:firstRow="1" w:lastRow="0" w:firstColumn="1" w:lastColumn="0" w:noHBand="0" w:noVBand="1"/>
      </w:tblPr>
      <w:tblGrid>
        <w:gridCol w:w="8362"/>
      </w:tblGrid>
      <w:tr w:rsidR="00C6523B" w:rsidRPr="00C6523B" w14:paraId="3D20ED94" w14:textId="77777777" w:rsidTr="00C6523B">
        <w:tc>
          <w:tcPr>
            <w:tcW w:w="8362" w:type="dxa"/>
          </w:tcPr>
          <w:p w14:paraId="3570A2C3" w14:textId="77777777" w:rsidR="00C6523B" w:rsidRPr="00C6523B" w:rsidRDefault="00C6523B" w:rsidP="00C6523B">
            <w:pPr>
              <w:widowControl/>
              <w:spacing w:line="360" w:lineRule="auto"/>
              <w:rPr>
                <w:rFonts w:hint="eastAsia"/>
              </w:rPr>
            </w:pPr>
            <w:r w:rsidRPr="00C6523B">
              <w:rPr>
                <w:noProof/>
              </w:rPr>
              <w:drawing>
                <wp:anchor distT="0" distB="0" distL="0" distR="0" simplePos="0" relativeHeight="251674112" behindDoc="0" locked="0" layoutInCell="1" allowOverlap="1" wp14:anchorId="10497533" wp14:editId="6D21E2E4">
                  <wp:simplePos x="0" y="0"/>
                  <wp:positionH relativeFrom="column">
                    <wp:posOffset>-59690</wp:posOffset>
                  </wp:positionH>
                  <wp:positionV relativeFrom="paragraph">
                    <wp:posOffset>-7071995</wp:posOffset>
                  </wp:positionV>
                  <wp:extent cx="3032760" cy="5107305"/>
                  <wp:effectExtent l="0" t="0" r="0" b="0"/>
                  <wp:wrapSquare wrapText="largest"/>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2760" cy="5107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33471F55" w14:textId="77777777" w:rsidR="0085227F" w:rsidRPr="003C06B9" w:rsidRDefault="0085227F">
      <w:pPr>
        <w:widowControl/>
        <w:numPr>
          <w:ilvl w:val="0"/>
          <w:numId w:val="13"/>
        </w:numPr>
        <w:spacing w:before="360" w:after="360" w:line="360" w:lineRule="auto"/>
        <w:jc w:val="both"/>
        <w:rPr>
          <w:rFonts w:ascii="Verdana" w:hAnsi="Verdana"/>
        </w:rPr>
      </w:pPr>
      <w:r w:rsidRPr="003C06B9">
        <w:rPr>
          <w:rFonts w:ascii="Verdana" w:eastAsia="標楷體" w:hAnsi="Verdana"/>
          <w:b/>
        </w:rPr>
        <w:t>Jointed model for Intent /Slot Classification:</w:t>
      </w:r>
    </w:p>
    <w:p w14:paraId="4A89CE2E" w14:textId="77777777" w:rsidR="0085227F" w:rsidRPr="003C06B9" w:rsidRDefault="0085227F">
      <w:pPr>
        <w:widowControl/>
        <w:spacing w:before="360" w:after="360" w:line="360" w:lineRule="auto"/>
        <w:ind w:left="480"/>
        <w:jc w:val="both"/>
        <w:rPr>
          <w:rFonts w:ascii="Verdana" w:hAnsi="Verdana"/>
          <w:color w:val="FFFFFF" w:themeColor="background1"/>
        </w:rPr>
      </w:pPr>
      <w:r w:rsidRPr="003C06B9">
        <w:rPr>
          <w:rFonts w:ascii="Verdana" w:hAnsi="Verdana"/>
          <w:color w:val="FFFFFF" w:themeColor="background1"/>
          <w:highlight w:val="blue"/>
        </w:rPr>
        <w:t>請問</w:t>
      </w:r>
      <w:r w:rsidRPr="003C06B9">
        <w:rPr>
          <w:rFonts w:ascii="Verdana" w:hAnsi="Verdana"/>
          <w:color w:val="FFFFFF" w:themeColor="background1"/>
          <w:highlight w:val="blue"/>
        </w:rPr>
        <w:t>ASUS ZenFone Zoom 5.5</w:t>
      </w:r>
      <w:r w:rsidRPr="003C06B9">
        <w:rPr>
          <w:rFonts w:ascii="Verdana" w:hAnsi="Verdana"/>
          <w:color w:val="FFFFFF" w:themeColor="background1"/>
          <w:highlight w:val="blue"/>
        </w:rPr>
        <w:t>吋價格多少</w:t>
      </w:r>
    </w:p>
    <w:p w14:paraId="23B78D6F" w14:textId="77777777" w:rsidR="00C6523B" w:rsidRPr="003C06B9" w:rsidRDefault="0085227F" w:rsidP="00C6523B">
      <w:pPr>
        <w:widowControl/>
        <w:spacing w:before="360" w:after="360" w:line="360" w:lineRule="auto"/>
        <w:ind w:left="480"/>
        <w:jc w:val="both"/>
        <w:rPr>
          <w:rFonts w:ascii="Verdana" w:hAnsi="Verdana"/>
          <w:color w:val="0000FF"/>
        </w:rPr>
      </w:pPr>
      <w:r w:rsidRPr="003C06B9">
        <w:rPr>
          <w:rFonts w:ascii="Verdana" w:hAnsi="Verdana"/>
        </w:rPr>
        <w:t>Result:</w:t>
      </w:r>
    </w:p>
    <w:tbl>
      <w:tblPr>
        <w:tblStyle w:val="af9"/>
        <w:tblW w:w="0" w:type="auto"/>
        <w:tblInd w:w="480" w:type="dxa"/>
        <w:tblLook w:val="04A0" w:firstRow="1" w:lastRow="0" w:firstColumn="1" w:lastColumn="0" w:noHBand="0" w:noVBand="1"/>
      </w:tblPr>
      <w:tblGrid>
        <w:gridCol w:w="8042"/>
      </w:tblGrid>
      <w:tr w:rsidR="00C6523B" w14:paraId="13B5FCF9" w14:textId="77777777" w:rsidTr="00C6523B">
        <w:tc>
          <w:tcPr>
            <w:tcW w:w="8362" w:type="dxa"/>
          </w:tcPr>
          <w:p w14:paraId="53B9A32E" w14:textId="77777777" w:rsidR="00C6523B" w:rsidRPr="00C6523B" w:rsidRDefault="00C6523B" w:rsidP="00C6523B">
            <w:pPr>
              <w:ind w:left="480"/>
            </w:pPr>
            <w:r>
              <w:rPr>
                <w:color w:val="0000FF"/>
              </w:rPr>
              <w:t>{'slot': ['o', 'o', 'S-Product.S-HowToKnow', 'S-Product.S-Price'], 'intent': 'I-Price'}</w:t>
            </w:r>
          </w:p>
        </w:tc>
      </w:tr>
    </w:tbl>
    <w:p w14:paraId="47B68717" w14:textId="77777777" w:rsidR="0085227F" w:rsidRDefault="0085227F">
      <w:pPr>
        <w:widowControl/>
        <w:spacing w:line="360" w:lineRule="auto"/>
      </w:pPr>
    </w:p>
    <w:p w14:paraId="406964C2" w14:textId="77777777" w:rsidR="0085227F" w:rsidRDefault="0085227F">
      <w:pPr>
        <w:widowControl/>
        <w:spacing w:line="360" w:lineRule="auto"/>
        <w:rPr>
          <w:rFonts w:hint="eastAsia"/>
        </w:rPr>
      </w:pPr>
      <w:r>
        <w:t xml:space="preserve">Currently Jointed model </w:t>
      </w:r>
      <w:r>
        <w:rPr>
          <w:rFonts w:hint="eastAsia"/>
        </w:rPr>
        <w:t>has</w:t>
      </w:r>
      <w:r>
        <w:t xml:space="preserve"> poor performance.  W</w:t>
      </w:r>
      <w:r>
        <w:rPr>
          <w:rFonts w:hint="eastAsia"/>
        </w:rPr>
        <w:t xml:space="preserve">e think it results from </w:t>
      </w:r>
      <w:r>
        <w:t>small</w:t>
      </w:r>
      <w:r>
        <w:rPr>
          <w:rFonts w:hint="eastAsia"/>
        </w:rPr>
        <w:t xml:space="preserve"> corpus.</w:t>
      </w:r>
      <w:r>
        <w:t xml:space="preserve"> We will improve this part later.</w:t>
      </w:r>
    </w:p>
    <w:p w14:paraId="264B336E" w14:textId="77777777" w:rsidR="0085227F" w:rsidRDefault="0085227F">
      <w:pPr>
        <w:pStyle w:val="1"/>
        <w:spacing w:line="360" w:lineRule="auto"/>
      </w:pPr>
      <w:bookmarkStart w:id="7" w:name="_Toc353182313"/>
      <w:r>
        <w:rPr>
          <w:rFonts w:ascii="Times New Roman" w:eastAsia="標楷體" w:hAnsi="Times New Roman" w:cs="Times New Roman"/>
        </w:rPr>
        <w:t>SOFTWARE ARCHITECTURE</w:t>
      </w:r>
      <w:bookmarkEnd w:id="7"/>
    </w:p>
    <w:p w14:paraId="2E00CB58" w14:textId="77777777" w:rsidR="0085227F" w:rsidRDefault="006F1383">
      <w:pPr>
        <w:rPr>
          <w:rFonts w:ascii="Verdana" w:eastAsia="Verdana" w:hAnsi="Verdana" w:cs="Verdana"/>
          <w:color w:val="000000"/>
          <w:sz w:val="20"/>
        </w:rPr>
      </w:pPr>
      <w:r>
        <w:rPr>
          <w:b/>
          <w:noProof/>
          <w:color w:val="000000"/>
          <w:szCs w:val="24"/>
        </w:rPr>
        <w:drawing>
          <wp:inline distT="0" distB="0" distL="0" distR="0" wp14:anchorId="480A3BF7" wp14:editId="4BAB4560">
            <wp:extent cx="5266690" cy="3773170"/>
            <wp:effectExtent l="0" t="0" r="0" b="1143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3773170"/>
                    </a:xfrm>
                    <a:prstGeom prst="rect">
                      <a:avLst/>
                    </a:prstGeom>
                    <a:solidFill>
                      <a:srgbClr val="FFFFFF"/>
                    </a:solidFill>
                    <a:ln>
                      <a:noFill/>
                    </a:ln>
                  </pic:spPr>
                </pic:pic>
              </a:graphicData>
            </a:graphic>
          </wp:inline>
        </w:drawing>
      </w:r>
    </w:p>
    <w:p w14:paraId="6F85B446" w14:textId="77777777" w:rsidR="0085227F" w:rsidRPr="003C06B9" w:rsidRDefault="0085227F">
      <w:pPr>
        <w:pStyle w:val="HTML0"/>
        <w:numPr>
          <w:ilvl w:val="0"/>
          <w:numId w:val="12"/>
        </w:numPr>
        <w:shd w:val="clear" w:color="auto" w:fill="FFFFFF"/>
        <w:rPr>
          <w:rFonts w:ascii="Verdana" w:eastAsia="Verdana" w:hAnsi="Verdana" w:cs="Verdana" w:hint="eastAsia"/>
          <w:color w:val="000000"/>
        </w:rPr>
      </w:pPr>
      <w:r w:rsidRPr="003C06B9">
        <w:rPr>
          <w:rFonts w:ascii="Verdana" w:eastAsia="Verdana" w:hAnsi="Verdana" w:cs="Verdana"/>
          <w:color w:val="000000"/>
        </w:rPr>
        <w:t xml:space="preserve"> </w:t>
      </w:r>
      <w:r w:rsidRPr="003C06B9">
        <w:rPr>
          <w:rFonts w:ascii="Verdana" w:eastAsia="Verdana" w:hAnsi="Verdana" w:cs="Verdana" w:hint="eastAsia"/>
          <w:color w:val="000000"/>
        </w:rPr>
        <w:t xml:space="preserve"> </w:t>
      </w:r>
      <w:r w:rsidRPr="003C06B9">
        <w:rPr>
          <w:rFonts w:ascii="Verdana" w:hAnsi="Verdana" w:cs="Verdana"/>
          <w:color w:val="000000"/>
        </w:rPr>
        <w:t>A</w:t>
      </w:r>
      <w:r w:rsidRPr="003C06B9">
        <w:rPr>
          <w:rFonts w:ascii="Verdana" w:hAnsi="Verdana" w:cs="Verdana" w:hint="eastAsia"/>
          <w:color w:val="000000"/>
        </w:rPr>
        <w:t>ndroid app to get voice signal or text from users</w:t>
      </w:r>
    </w:p>
    <w:p w14:paraId="7761E24E"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hint="eastAsia"/>
          <w:color w:val="000000"/>
        </w:rPr>
        <w:t xml:space="preserve">  </w:t>
      </w:r>
      <w:r w:rsidRPr="003C06B9">
        <w:rPr>
          <w:rFonts w:ascii="Verdana" w:hAnsi="Verdana" w:cs="Verdana"/>
          <w:color w:val="000000"/>
        </w:rPr>
        <w:t>Check if rule-based system get the intent/slots or not</w:t>
      </w:r>
    </w:p>
    <w:p w14:paraId="0133B45D" w14:textId="77777777" w:rsidR="0085227F" w:rsidRPr="003C06B9" w:rsidRDefault="0085227F">
      <w:pPr>
        <w:pStyle w:val="HTML0"/>
        <w:numPr>
          <w:ilvl w:val="0"/>
          <w:numId w:val="12"/>
        </w:numPr>
        <w:shd w:val="clear" w:color="auto" w:fill="FFFFFF"/>
        <w:rPr>
          <w:rFonts w:ascii="Verdana" w:eastAsia="Verdana" w:hAnsi="Verdana" w:cs="Verdana"/>
          <w:color w:val="000000"/>
        </w:rPr>
      </w:pPr>
      <w:r w:rsidRPr="003C06B9">
        <w:rPr>
          <w:rFonts w:ascii="Verdana" w:eastAsia="Verdana" w:hAnsi="Verdana" w:cs="Verdana"/>
          <w:color w:val="000000"/>
        </w:rPr>
        <w:t xml:space="preserve">  </w:t>
      </w:r>
      <w:r w:rsidRPr="003C06B9">
        <w:rPr>
          <w:rFonts w:ascii="Verdana" w:hAnsi="Verdana" w:cs="Verdana"/>
          <w:color w:val="000000"/>
        </w:rPr>
        <w:t>if yes, rule-based system handle it and response to user directly</w:t>
      </w:r>
    </w:p>
    <w:p w14:paraId="379B0829" w14:textId="77777777" w:rsidR="0085227F" w:rsidRPr="003C06B9" w:rsidRDefault="0085227F">
      <w:pPr>
        <w:pStyle w:val="HTML0"/>
        <w:numPr>
          <w:ilvl w:val="0"/>
          <w:numId w:val="12"/>
        </w:numPr>
        <w:shd w:val="clear" w:color="auto" w:fill="FFFFFF"/>
        <w:rPr>
          <w:rFonts w:ascii="Verdana" w:hAnsi="Verdana" w:cs="Verdana"/>
          <w:color w:val="000000"/>
        </w:rPr>
      </w:pPr>
      <w:r w:rsidRPr="003C06B9">
        <w:rPr>
          <w:rFonts w:ascii="Verdana" w:eastAsia="Verdana" w:hAnsi="Verdana" w:cs="Verdana"/>
          <w:color w:val="000000"/>
        </w:rPr>
        <w:t xml:space="preserve">  </w:t>
      </w:r>
      <w:r w:rsidRPr="003C06B9">
        <w:rPr>
          <w:rFonts w:ascii="Verdana" w:hAnsi="Verdana" w:cs="Verdana"/>
          <w:color w:val="000000"/>
        </w:rPr>
        <w:t>if not, call web API and return json(for example ({'slot': ['o', 'o', 'S-Product.S-HowToKnow', 'S-Product.S-HowToKnow', 'S-Product.S-HowToKnow', 'S-Product.S-HowToKnow'], 'intent': '_UNK'}</w:t>
      </w:r>
    </w:p>
    <w:p w14:paraId="5194E576" w14:textId="77777777" w:rsidR="0085227F" w:rsidRPr="003C06B9" w:rsidRDefault="0085227F">
      <w:pPr>
        <w:pStyle w:val="HTML0"/>
        <w:shd w:val="clear" w:color="auto" w:fill="FFFFFF"/>
        <w:ind w:left="360"/>
        <w:rPr>
          <w:rFonts w:ascii="Verdana" w:eastAsia="Verdana" w:hAnsi="Verdana" w:cs="Verdana"/>
          <w:color w:val="000000"/>
        </w:rPr>
      </w:pPr>
      <w:r w:rsidRPr="003C06B9">
        <w:rPr>
          <w:rFonts w:ascii="Verdana" w:hAnsi="Verdana" w:cs="Verdana"/>
          <w:color w:val="000000"/>
        </w:rPr>
        <w:t>)  to illustrate the intents and slots of this sentence</w:t>
      </w:r>
    </w:p>
    <w:p w14:paraId="5833B9A1" w14:textId="77777777" w:rsidR="0085227F" w:rsidRDefault="0085227F">
      <w:pPr>
        <w:pStyle w:val="HTML0"/>
        <w:shd w:val="clear" w:color="auto" w:fill="FFFFFF"/>
        <w:ind w:left="360"/>
        <w:rPr>
          <w:rFonts w:ascii="Verdana" w:eastAsia="Verdana" w:hAnsi="Verdana" w:cs="Verdana"/>
          <w:color w:val="000000"/>
          <w:sz w:val="20"/>
        </w:rPr>
      </w:pPr>
      <w:r>
        <w:rPr>
          <w:rFonts w:ascii="Verdana" w:eastAsia="Verdana" w:hAnsi="Verdana" w:cs="Verdana"/>
          <w:color w:val="000000"/>
          <w:sz w:val="20"/>
        </w:rPr>
        <w:t xml:space="preserve"> </w:t>
      </w:r>
    </w:p>
    <w:p w14:paraId="5365468E" w14:textId="77777777" w:rsidR="00C6523B" w:rsidRDefault="00C6523B" w:rsidP="00C6523B">
      <w:pPr>
        <w:pStyle w:val="HTML0"/>
        <w:numPr>
          <w:ilvl w:val="0"/>
          <w:numId w:val="14"/>
        </w:numPr>
        <w:shd w:val="clear" w:color="auto" w:fill="FFFFFF"/>
        <w:rPr>
          <w:rFonts w:ascii="Verdana" w:eastAsia="Verdana" w:hAnsi="Verdana" w:cs="Verdana"/>
          <w:color w:val="000000"/>
          <w:sz w:val="28"/>
        </w:rPr>
      </w:pPr>
      <w:r w:rsidRPr="00C6523B">
        <w:rPr>
          <w:rFonts w:ascii="Verdana" w:eastAsia="Verdana" w:hAnsi="Verdana" w:cs="Verdana"/>
          <w:color w:val="000000"/>
          <w:sz w:val="28"/>
        </w:rPr>
        <w:t xml:space="preserve">Android application to get text input and voice input </w:t>
      </w:r>
    </w:p>
    <w:p w14:paraId="6F509318" w14:textId="77777777" w:rsidR="00C6523B" w:rsidRPr="00C6523B" w:rsidRDefault="00C6523B" w:rsidP="00C6523B">
      <w:pPr>
        <w:pStyle w:val="HTML0"/>
        <w:shd w:val="clear" w:color="auto" w:fill="FFFFFF"/>
        <w:ind w:left="480"/>
        <w:rPr>
          <w:rFonts w:ascii="Verdana" w:eastAsia="Verdana" w:hAnsi="Verdana" w:cs="Verdana"/>
          <w:color w:val="000000"/>
          <w:sz w:val="28"/>
        </w:rPr>
      </w:pPr>
    </w:p>
    <w:p w14:paraId="0127F3F0" w14:textId="77777777" w:rsidR="00C6523B" w:rsidRDefault="00C6523B">
      <w:pPr>
        <w:pStyle w:val="HTML0"/>
        <w:shd w:val="clear" w:color="auto" w:fill="FFFFFF"/>
        <w:ind w:left="360"/>
        <w:rPr>
          <w:rFonts w:ascii="Verdana" w:eastAsia="Verdana" w:hAnsi="Verdana" w:cs="Verdana"/>
          <w:color w:val="000000"/>
          <w:sz w:val="20"/>
        </w:rPr>
      </w:pPr>
      <w:r>
        <w:rPr>
          <w:noProof/>
        </w:rPr>
        <w:drawing>
          <wp:inline distT="0" distB="0" distL="0" distR="0" wp14:anchorId="04915B21" wp14:editId="5761C000">
            <wp:extent cx="2882265" cy="502348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265" cy="5023485"/>
                    </a:xfrm>
                    <a:prstGeom prst="rect">
                      <a:avLst/>
                    </a:prstGeom>
                    <a:noFill/>
                    <a:ln>
                      <a:noFill/>
                    </a:ln>
                  </pic:spPr>
                </pic:pic>
              </a:graphicData>
            </a:graphic>
          </wp:inline>
        </w:drawing>
      </w:r>
    </w:p>
    <w:p w14:paraId="74C5E72C" w14:textId="77777777" w:rsidR="00C6523B" w:rsidRDefault="00C6523B">
      <w:pPr>
        <w:pStyle w:val="HTML0"/>
        <w:shd w:val="clear" w:color="auto" w:fill="FFFFFF"/>
        <w:ind w:left="360"/>
        <w:rPr>
          <w:rFonts w:ascii="Verdana" w:eastAsia="Verdana" w:hAnsi="Verdana" w:cs="Verdana"/>
          <w:color w:val="000000"/>
          <w:sz w:val="20"/>
        </w:rPr>
      </w:pPr>
    </w:p>
    <w:p w14:paraId="67426A89" w14:textId="77777777" w:rsidR="00C6523B" w:rsidRDefault="00C6523B">
      <w:pPr>
        <w:pStyle w:val="HTML0"/>
        <w:shd w:val="clear" w:color="auto" w:fill="FFFFFF"/>
        <w:ind w:left="360"/>
      </w:pPr>
    </w:p>
    <w:p w14:paraId="79FDF031" w14:textId="77777777" w:rsidR="0085227F" w:rsidRPr="009B192E" w:rsidRDefault="0085227F" w:rsidP="00C6523B">
      <w:pPr>
        <w:pStyle w:val="af0"/>
        <w:numPr>
          <w:ilvl w:val="0"/>
          <w:numId w:val="15"/>
        </w:numPr>
        <w:rPr>
          <w:rFonts w:ascii="Verdana" w:hAnsi="Verdana"/>
          <w:sz w:val="28"/>
        </w:rPr>
      </w:pPr>
      <w:r w:rsidRPr="009B192E">
        <w:rPr>
          <w:rFonts w:ascii="Verdana" w:hAnsi="Verdana"/>
          <w:sz w:val="28"/>
        </w:rPr>
        <w:t xml:space="preserve">Rule Based System </w:t>
      </w:r>
    </w:p>
    <w:p w14:paraId="1DF4939F" w14:textId="77777777" w:rsidR="0085227F" w:rsidRDefault="0085227F">
      <w:pPr>
        <w:ind w:left="480"/>
        <w:rPr>
          <w:rFonts w:hint="eastAsia"/>
        </w:rPr>
      </w:pPr>
    </w:p>
    <w:p w14:paraId="4ACFEC24" w14:textId="77777777" w:rsidR="0085227F" w:rsidRPr="009B192E" w:rsidRDefault="0085227F">
      <w:pPr>
        <w:numPr>
          <w:ilvl w:val="0"/>
          <w:numId w:val="6"/>
        </w:numPr>
        <w:rPr>
          <w:rFonts w:ascii="Verdana" w:hAnsi="Verdana"/>
        </w:rPr>
      </w:pPr>
      <w:r w:rsidRPr="009B192E">
        <w:rPr>
          <w:rFonts w:ascii="Verdana" w:hAnsi="Verdana"/>
        </w:rPr>
        <w:t>Questions and responses are stored in onlineshop App DB and we extract its keys/values from AppDB and store in hash map for quick lookup and easy construction.</w:t>
      </w:r>
    </w:p>
    <w:p w14:paraId="25A2EF74" w14:textId="77777777" w:rsidR="0085227F" w:rsidRPr="009B192E" w:rsidRDefault="0085227F">
      <w:pPr>
        <w:numPr>
          <w:ilvl w:val="0"/>
          <w:numId w:val="6"/>
        </w:numPr>
        <w:rPr>
          <w:rFonts w:ascii="Verdana" w:hAnsi="Verdana"/>
        </w:rPr>
      </w:pPr>
      <w:r w:rsidRPr="009B192E">
        <w:rPr>
          <w:rFonts w:ascii="Verdana" w:hAnsi="Verdana"/>
        </w:rPr>
        <w:t>Note: Current design uses hash map to simplify the implementation effort .I think current implementation can be placed into server side. DB can be replaced with sqlite or mysql relational DB per request.</w:t>
      </w:r>
    </w:p>
    <w:p w14:paraId="76C90ED4" w14:textId="77777777" w:rsidR="0085227F" w:rsidRPr="009B192E" w:rsidRDefault="0085227F">
      <w:pPr>
        <w:ind w:left="480"/>
        <w:rPr>
          <w:rFonts w:ascii="Verdana" w:hAnsi="Verdana"/>
        </w:rPr>
      </w:pPr>
    </w:p>
    <w:p w14:paraId="1A4AC51E" w14:textId="77777777" w:rsidR="0085227F" w:rsidRDefault="006F1383">
      <w:pPr>
        <w:spacing w:line="360" w:lineRule="auto"/>
        <w:ind w:left="-991"/>
        <w:jc w:val="center"/>
        <w:rPr>
          <w:rFonts w:hint="eastAsia"/>
        </w:rPr>
      </w:pPr>
      <w:r>
        <w:rPr>
          <w:rFonts w:hint="eastAsia"/>
          <w:noProof/>
        </w:rPr>
        <w:drawing>
          <wp:inline distT="0" distB="0" distL="0" distR="0" wp14:anchorId="5C0FB6FC" wp14:editId="61EBCC78">
            <wp:extent cx="5266690" cy="38893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3889375"/>
                    </a:xfrm>
                    <a:prstGeom prst="rect">
                      <a:avLst/>
                    </a:prstGeom>
                    <a:solidFill>
                      <a:srgbClr val="FFFFFF"/>
                    </a:solidFill>
                    <a:ln>
                      <a:noFill/>
                    </a:ln>
                  </pic:spPr>
                </pic:pic>
              </a:graphicData>
            </a:graphic>
          </wp:inline>
        </w:drawing>
      </w:r>
    </w:p>
    <w:p w14:paraId="4178CB2B" w14:textId="77777777" w:rsidR="0085227F" w:rsidRDefault="0085227F">
      <w:pPr>
        <w:spacing w:line="360" w:lineRule="auto"/>
        <w:ind w:left="-991"/>
        <w:jc w:val="center"/>
        <w:rPr>
          <w:rFonts w:hint="eastAsia"/>
        </w:rPr>
      </w:pPr>
    </w:p>
    <w:p w14:paraId="5216FE19" w14:textId="77777777" w:rsidR="0085227F" w:rsidRDefault="0085227F">
      <w:pPr>
        <w:spacing w:line="360" w:lineRule="auto"/>
        <w:ind w:left="-991"/>
        <w:jc w:val="center"/>
        <w:rPr>
          <w:rFonts w:hint="eastAsia"/>
        </w:rPr>
      </w:pPr>
    </w:p>
    <w:p w14:paraId="571ED7E0" w14:textId="77777777" w:rsidR="0085227F" w:rsidRPr="009B192E" w:rsidRDefault="0085227F">
      <w:pPr>
        <w:pStyle w:val="HTML0"/>
        <w:shd w:val="clear" w:color="auto" w:fill="FFFFFF"/>
        <w:rPr>
          <w:rFonts w:ascii="Verdana" w:hAnsi="Verdana"/>
        </w:rPr>
      </w:pPr>
      <w:r w:rsidRPr="009B192E">
        <w:rPr>
          <w:rFonts w:ascii="Verdana" w:hAnsi="Verdana" w:cs="Calibri"/>
          <w:color w:val="000000"/>
        </w:rPr>
        <w:t xml:space="preserve">Get data from Dialogue system in the </w:t>
      </w:r>
      <w:r w:rsidRPr="009B192E">
        <w:rPr>
          <w:rFonts w:ascii="Verdana" w:hAnsi="Verdana" w:cs="Calibri"/>
          <w:b/>
          <w:bCs/>
          <w:color w:val="002060"/>
        </w:rPr>
        <w:t>onEvent_SLU_QUERY</w:t>
      </w:r>
      <w:r w:rsidRPr="009B192E">
        <w:rPr>
          <w:rFonts w:ascii="Verdana" w:hAnsi="Verdana" w:cs="Calibri"/>
          <w:bCs/>
          <w:color w:val="000000"/>
        </w:rPr>
        <w:t xml:space="preserve"> event callback </w:t>
      </w:r>
      <w:r w:rsidR="009B192E" w:rsidRPr="009B192E">
        <w:rPr>
          <w:rFonts w:ascii="Verdana" w:hAnsi="Verdana" w:cs="Calibri"/>
          <w:bCs/>
          <w:color w:val="000000"/>
        </w:rPr>
        <w:t>function</w:t>
      </w:r>
      <w:r w:rsidRPr="009B192E">
        <w:rPr>
          <w:rFonts w:ascii="Verdana" w:hAnsi="Verdana" w:cs="Calibri"/>
          <w:bCs/>
          <w:color w:val="000000"/>
        </w:rPr>
        <w:t xml:space="preserve">. </w:t>
      </w:r>
    </w:p>
    <w:p w14:paraId="554CA190" w14:textId="77777777" w:rsidR="0085227F" w:rsidRDefault="006F1383">
      <w:r>
        <w:rPr>
          <w:rFonts w:hint="eastAsia"/>
          <w:b/>
          <w:noProof/>
          <w:color w:val="00B0F0"/>
        </w:rPr>
        <w:drawing>
          <wp:inline distT="0" distB="0" distL="0" distR="0" wp14:anchorId="2E0FF927" wp14:editId="35D613AD">
            <wp:extent cx="5254625" cy="498856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4625" cy="4988560"/>
                    </a:xfrm>
                    <a:prstGeom prst="rect">
                      <a:avLst/>
                    </a:prstGeom>
                    <a:solidFill>
                      <a:srgbClr val="FFFFFF"/>
                    </a:solidFill>
                    <a:ln>
                      <a:noFill/>
                    </a:ln>
                  </pic:spPr>
                </pic:pic>
              </a:graphicData>
            </a:graphic>
          </wp:inline>
        </w:drawing>
      </w:r>
    </w:p>
    <w:p w14:paraId="77DEEE72" w14:textId="77777777" w:rsidR="0085227F" w:rsidRDefault="006F1383">
      <w:r>
        <w:rPr>
          <w:noProof/>
        </w:rPr>
        <w:drawing>
          <wp:inline distT="0" distB="0" distL="0" distR="0" wp14:anchorId="70BDAAC3" wp14:editId="374CEFA7">
            <wp:extent cx="6169025" cy="2685415"/>
            <wp:effectExtent l="0" t="0" r="3175"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9025" cy="2685415"/>
                    </a:xfrm>
                    <a:prstGeom prst="rect">
                      <a:avLst/>
                    </a:prstGeom>
                    <a:solidFill>
                      <a:srgbClr val="FFFFFF"/>
                    </a:solidFill>
                    <a:ln>
                      <a:noFill/>
                    </a:ln>
                  </pic:spPr>
                </pic:pic>
              </a:graphicData>
            </a:graphic>
          </wp:inline>
        </w:drawing>
      </w:r>
    </w:p>
    <w:p w14:paraId="3E6E8326" w14:textId="77777777" w:rsidR="0085227F" w:rsidRDefault="0085227F"/>
    <w:p w14:paraId="30AA2CD6" w14:textId="77777777" w:rsidR="00C6523B" w:rsidRDefault="00C6523B"/>
    <w:p w14:paraId="0B86D407" w14:textId="77777777" w:rsidR="00C6523B" w:rsidRDefault="00C6523B"/>
    <w:p w14:paraId="4E80D28E" w14:textId="77777777" w:rsidR="00C6523B" w:rsidRDefault="00C6523B"/>
    <w:tbl>
      <w:tblPr>
        <w:tblStyle w:val="af9"/>
        <w:tblW w:w="0" w:type="auto"/>
        <w:tblLook w:val="04A0" w:firstRow="1" w:lastRow="0" w:firstColumn="1" w:lastColumn="0" w:noHBand="0" w:noVBand="1"/>
      </w:tblPr>
      <w:tblGrid>
        <w:gridCol w:w="4181"/>
        <w:gridCol w:w="4181"/>
      </w:tblGrid>
      <w:tr w:rsidR="00C6523B" w14:paraId="07558F85" w14:textId="77777777" w:rsidTr="00C6523B">
        <w:tc>
          <w:tcPr>
            <w:tcW w:w="4181" w:type="dxa"/>
          </w:tcPr>
          <w:p w14:paraId="3F1A6C66" w14:textId="77777777" w:rsidR="00C6523B" w:rsidRDefault="00C6523B" w:rsidP="00C6523B">
            <w:pPr>
              <w:rPr>
                <w:color w:val="0000FF"/>
              </w:rPr>
            </w:pPr>
            <w:r w:rsidRPr="006F1383">
              <w:rPr>
                <w:color w:val="0000FF"/>
              </w:rPr>
              <w:t>Return Json format of Intent and Intents:</w:t>
            </w:r>
          </w:p>
        </w:tc>
        <w:tc>
          <w:tcPr>
            <w:tcW w:w="4181" w:type="dxa"/>
          </w:tcPr>
          <w:p w14:paraId="73BD6496" w14:textId="77777777" w:rsidR="00C6523B" w:rsidRDefault="00C6523B" w:rsidP="00C6523B">
            <w:pPr>
              <w:ind w:left="480"/>
              <w:rPr>
                <w:rFonts w:hint="eastAsia"/>
              </w:rPr>
            </w:pPr>
            <w:r w:rsidRPr="006F1383">
              <w:rPr>
                <w:color w:val="0000FF"/>
              </w:rPr>
              <w:t>{</w:t>
            </w:r>
            <w:r>
              <w:rPr>
                <w:color w:val="0000FF"/>
              </w:rPr>
              <w:t>Domain: Intentid,Slots</w:t>
            </w:r>
            <w:r w:rsidRPr="006F1383">
              <w:rPr>
                <w:color w:val="0000FF"/>
              </w:rPr>
              <w:t xml:space="preserve"> }</w:t>
            </w:r>
          </w:p>
          <w:p w14:paraId="43C8BF09" w14:textId="77777777" w:rsidR="00C6523B" w:rsidRDefault="00C6523B" w:rsidP="00C6523B">
            <w:pPr>
              <w:rPr>
                <w:color w:val="0000FF"/>
              </w:rPr>
            </w:pPr>
          </w:p>
        </w:tc>
      </w:tr>
    </w:tbl>
    <w:p w14:paraId="786F8D39" w14:textId="77777777" w:rsidR="0085227F" w:rsidRPr="00C6523B" w:rsidRDefault="0085227F" w:rsidP="00C6523B">
      <w:pPr>
        <w:pStyle w:val="af0"/>
        <w:numPr>
          <w:ilvl w:val="0"/>
          <w:numId w:val="15"/>
        </w:numPr>
        <w:rPr>
          <w:sz w:val="28"/>
          <w:szCs w:val="32"/>
        </w:rPr>
      </w:pPr>
      <w:r w:rsidRPr="00C6523B">
        <w:rPr>
          <w:sz w:val="28"/>
          <w:szCs w:val="32"/>
        </w:rPr>
        <w:t>Learning Based System</w:t>
      </w:r>
    </w:p>
    <w:p w14:paraId="6A89AE7A" w14:textId="77777777" w:rsidR="0085227F" w:rsidRDefault="0085227F"/>
    <w:p w14:paraId="3EF77861" w14:textId="77777777" w:rsidR="0085227F" w:rsidRPr="009B192E" w:rsidRDefault="0085227F">
      <w:pPr>
        <w:rPr>
          <w:rFonts w:ascii="Verdana" w:hAnsi="Verdana"/>
        </w:rPr>
      </w:pPr>
      <w:r w:rsidRPr="009B192E">
        <w:rPr>
          <w:rFonts w:ascii="Verdana" w:hAnsi="Verdana"/>
        </w:rPr>
        <w:t>Use joint model from following paper.</w:t>
      </w:r>
    </w:p>
    <w:p w14:paraId="36D1F6F5" w14:textId="77777777" w:rsidR="0085227F" w:rsidRPr="009B192E" w:rsidRDefault="0085227F">
      <w:pPr>
        <w:rPr>
          <w:rFonts w:ascii="Verdana" w:hAnsi="Verdana"/>
        </w:rPr>
      </w:pPr>
      <w:r w:rsidRPr="009B192E">
        <w:rPr>
          <w:rFonts w:ascii="Verdana" w:hAnsi="Verdana"/>
        </w:rPr>
        <w:t>Joint Online Spoken Language Understanding and Language Modeling</w:t>
      </w:r>
    </w:p>
    <w:p w14:paraId="2FFBE70D" w14:textId="77777777" w:rsidR="0085227F" w:rsidRPr="009B192E" w:rsidRDefault="00C6523B">
      <w:pPr>
        <w:rPr>
          <w:rFonts w:ascii="Verdana" w:eastAsia="Calibri" w:hAnsi="Verdana" w:cs="Calibri"/>
        </w:rPr>
      </w:pPr>
      <w:r w:rsidRPr="009B192E">
        <w:rPr>
          <w:rFonts w:ascii="Verdana" w:hAnsi="Verdana"/>
        </w:rPr>
        <w:t>With</w:t>
      </w:r>
      <w:r w:rsidR="0085227F" w:rsidRPr="009B192E">
        <w:rPr>
          <w:rFonts w:ascii="Verdana" w:hAnsi="Verdana"/>
        </w:rPr>
        <w:t xml:space="preserve"> Recurrent Neural </w:t>
      </w:r>
      <w:r w:rsidR="009B192E" w:rsidRPr="009B192E">
        <w:rPr>
          <w:rFonts w:ascii="Verdana" w:hAnsi="Verdana"/>
        </w:rPr>
        <w:t>Networks (</w:t>
      </w:r>
      <w:r w:rsidR="0085227F" w:rsidRPr="009B192E">
        <w:rPr>
          <w:rFonts w:ascii="Verdana" w:hAnsi="Verdana"/>
        </w:rPr>
        <w:t>https://arxiv.org/abs/1609.01462)</w:t>
      </w:r>
    </w:p>
    <w:p w14:paraId="6DDBB397" w14:textId="77777777" w:rsidR="0085227F" w:rsidRDefault="0085227F">
      <w:r>
        <w:rPr>
          <w:rFonts w:eastAsia="Calibri" w:cs="Calibri"/>
        </w:rPr>
        <w:t xml:space="preserve"> </w:t>
      </w:r>
    </w:p>
    <w:p w14:paraId="208587D7" w14:textId="77777777" w:rsidR="0085227F" w:rsidRDefault="006F1383">
      <w:pPr>
        <w:rPr>
          <w:color w:val="0000FF"/>
        </w:rPr>
      </w:pPr>
      <w:r>
        <w:rPr>
          <w:noProof/>
        </w:rPr>
        <w:drawing>
          <wp:inline distT="0" distB="0" distL="0" distR="0" wp14:anchorId="1D92BA67" wp14:editId="2105C801">
            <wp:extent cx="5046345" cy="3090545"/>
            <wp:effectExtent l="0" t="0" r="8255" b="825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6345" cy="3090545"/>
                    </a:xfrm>
                    <a:prstGeom prst="rect">
                      <a:avLst/>
                    </a:prstGeom>
                    <a:solidFill>
                      <a:srgbClr val="FFFFFF"/>
                    </a:solidFill>
                    <a:ln>
                      <a:noFill/>
                    </a:ln>
                  </pic:spPr>
                </pic:pic>
              </a:graphicData>
            </a:graphic>
          </wp:inline>
        </w:drawing>
      </w:r>
    </w:p>
    <w:tbl>
      <w:tblPr>
        <w:tblStyle w:val="af9"/>
        <w:tblW w:w="0" w:type="auto"/>
        <w:tblLook w:val="04A0" w:firstRow="1" w:lastRow="0" w:firstColumn="1" w:lastColumn="0" w:noHBand="0" w:noVBand="1"/>
      </w:tblPr>
      <w:tblGrid>
        <w:gridCol w:w="3785"/>
        <w:gridCol w:w="4737"/>
      </w:tblGrid>
      <w:tr w:rsidR="006F1383" w14:paraId="0089EE99" w14:textId="77777777" w:rsidTr="006F1383">
        <w:tc>
          <w:tcPr>
            <w:tcW w:w="4181" w:type="dxa"/>
          </w:tcPr>
          <w:p w14:paraId="3DB910CE" w14:textId="77777777" w:rsidR="006F1383" w:rsidRPr="009B192E" w:rsidRDefault="006F1383">
            <w:pPr>
              <w:rPr>
                <w:rFonts w:ascii="Verdana" w:hAnsi="Verdana"/>
                <w:color w:val="0000FF"/>
              </w:rPr>
            </w:pPr>
            <w:r w:rsidRPr="009B192E">
              <w:rPr>
                <w:rFonts w:ascii="Verdana" w:hAnsi="Verdana"/>
                <w:color w:val="0000FF"/>
              </w:rPr>
              <w:t>API format</w:t>
            </w:r>
          </w:p>
        </w:tc>
        <w:tc>
          <w:tcPr>
            <w:tcW w:w="4181" w:type="dxa"/>
          </w:tcPr>
          <w:p w14:paraId="7FC69688" w14:textId="77777777" w:rsidR="006F1383" w:rsidRPr="009B192E" w:rsidRDefault="006F1383">
            <w:pPr>
              <w:rPr>
                <w:rFonts w:ascii="Verdana" w:hAnsi="Verdana"/>
                <w:color w:val="0000FF"/>
              </w:rPr>
            </w:pPr>
            <w:r w:rsidRPr="009B192E">
              <w:rPr>
                <w:rFonts w:ascii="Verdana" w:hAnsi="Verdana"/>
                <w:color w:val="0000FF"/>
              </w:rPr>
              <w:t>API format :</w:t>
            </w:r>
            <w:r w:rsidRPr="009B192E">
              <w:rPr>
                <w:rFonts w:ascii="Verdana" w:hAnsi="Verdana" w:cs="Times"/>
                <w:color w:val="0000FF"/>
                <w:szCs w:val="24"/>
              </w:rPr>
              <w:t>/api/intent?text=xxxx   HTTP get approach</w:t>
            </w:r>
          </w:p>
        </w:tc>
      </w:tr>
      <w:tr w:rsidR="006F1383" w14:paraId="1E07FF46" w14:textId="77777777" w:rsidTr="006F1383">
        <w:tc>
          <w:tcPr>
            <w:tcW w:w="4181" w:type="dxa"/>
          </w:tcPr>
          <w:p w14:paraId="46931B8E" w14:textId="77777777" w:rsidR="006F1383" w:rsidRPr="009B192E" w:rsidRDefault="006F1383">
            <w:pPr>
              <w:rPr>
                <w:rFonts w:ascii="Verdana" w:hAnsi="Verdana"/>
                <w:color w:val="0000FF"/>
              </w:rPr>
            </w:pPr>
            <w:r w:rsidRPr="009B192E">
              <w:rPr>
                <w:rFonts w:ascii="Verdana" w:hAnsi="Verdana"/>
                <w:color w:val="0000FF"/>
              </w:rPr>
              <w:t>Return Json format of Intent and Intents:</w:t>
            </w:r>
          </w:p>
        </w:tc>
        <w:tc>
          <w:tcPr>
            <w:tcW w:w="4181" w:type="dxa"/>
          </w:tcPr>
          <w:p w14:paraId="1494E45E" w14:textId="77777777" w:rsidR="006F1383" w:rsidRPr="009B192E" w:rsidRDefault="006F1383" w:rsidP="006F1383">
            <w:pPr>
              <w:ind w:left="480"/>
              <w:rPr>
                <w:rFonts w:ascii="Verdana" w:hAnsi="Verdana"/>
              </w:rPr>
            </w:pPr>
            <w:r w:rsidRPr="009B192E">
              <w:rPr>
                <w:rFonts w:ascii="Verdana" w:hAnsi="Verdana"/>
                <w:color w:val="0000FF"/>
              </w:rPr>
              <w:t>{'slot': ['o', 'o', 'S-Product.S-HowToKnow', 'S-Product.S-Price'], 'intent': 'I-Price'}</w:t>
            </w:r>
          </w:p>
          <w:p w14:paraId="2F09978E" w14:textId="77777777" w:rsidR="006F1383" w:rsidRPr="009B192E" w:rsidRDefault="006F1383">
            <w:pPr>
              <w:rPr>
                <w:rFonts w:ascii="Verdana" w:hAnsi="Verdana"/>
                <w:color w:val="0000FF"/>
              </w:rPr>
            </w:pPr>
          </w:p>
        </w:tc>
      </w:tr>
    </w:tbl>
    <w:p w14:paraId="33D8EE5B" w14:textId="77777777" w:rsidR="0085227F" w:rsidRDefault="006F1383">
      <w:pPr>
        <w:rPr>
          <w:rFonts w:cs="Calibri" w:hint="eastAsia"/>
        </w:rPr>
      </w:pPr>
      <w:r>
        <w:rPr>
          <w:rFonts w:hint="eastAsia"/>
          <w:color w:val="0000FF"/>
        </w:rPr>
        <w:t xml:space="preserve"> </w:t>
      </w:r>
    </w:p>
    <w:p w14:paraId="243CEF4E" w14:textId="77777777" w:rsidR="0085227F" w:rsidRPr="009B192E" w:rsidRDefault="0085227F">
      <w:pPr>
        <w:pStyle w:val="2"/>
        <w:rPr>
          <w:rFonts w:ascii="Verdana" w:hAnsi="Verdana"/>
          <w:sz w:val="24"/>
          <w:szCs w:val="24"/>
        </w:rPr>
      </w:pPr>
      <w:bookmarkStart w:id="8" w:name="_Toc353182314"/>
      <w:r w:rsidRPr="009B192E">
        <w:rPr>
          <w:rFonts w:ascii="Verdana" w:hAnsi="Verdana" w:cs="Calibri"/>
          <w:sz w:val="24"/>
          <w:szCs w:val="24"/>
        </w:rPr>
        <w:t>Program List</w:t>
      </w:r>
      <w:bookmarkEnd w:id="8"/>
      <w:r w:rsidRPr="009B192E">
        <w:rPr>
          <w:rFonts w:ascii="Verdana" w:hAnsi="Verdana" w:cs="Calibri"/>
          <w:sz w:val="24"/>
          <w:szCs w:val="24"/>
        </w:rPr>
        <w:t xml:space="preserve"> </w:t>
      </w:r>
    </w:p>
    <w:p w14:paraId="50B5396F" w14:textId="77777777" w:rsidR="0085227F" w:rsidRPr="009B192E" w:rsidRDefault="0085227F">
      <w:pPr>
        <w:rPr>
          <w:rFonts w:ascii="Verdana" w:hAnsi="Verdana"/>
          <w:szCs w:val="24"/>
        </w:rPr>
      </w:pPr>
      <w:r w:rsidRPr="009B192E">
        <w:rPr>
          <w:rFonts w:ascii="Verdana" w:hAnsi="Verdana"/>
          <w:szCs w:val="24"/>
        </w:rPr>
        <w:t>List functionalities of each file</w:t>
      </w:r>
    </w:p>
    <w:p w14:paraId="536936B5" w14:textId="77777777" w:rsidR="0085227F" w:rsidRPr="009B192E" w:rsidRDefault="0085227F">
      <w:pPr>
        <w:pStyle w:val="3"/>
        <w:rPr>
          <w:rFonts w:ascii="Verdana" w:hAnsi="Verdana"/>
          <w:szCs w:val="24"/>
        </w:rPr>
      </w:pPr>
      <w:r w:rsidRPr="009B192E">
        <w:rPr>
          <w:rFonts w:ascii="Verdana" w:hAnsi="Verdana"/>
          <w:szCs w:val="24"/>
        </w:rPr>
        <w:t>AsusServiceMainActivity.java</w:t>
      </w:r>
    </w:p>
    <w:p w14:paraId="0664A05D" w14:textId="77777777" w:rsidR="0085227F" w:rsidRPr="009B192E" w:rsidRDefault="0085227F">
      <w:pPr>
        <w:numPr>
          <w:ilvl w:val="0"/>
          <w:numId w:val="10"/>
        </w:numPr>
        <w:rPr>
          <w:rFonts w:ascii="Verdana" w:hAnsi="Verdana"/>
          <w:szCs w:val="24"/>
        </w:rPr>
      </w:pPr>
      <w:r w:rsidRPr="009B192E">
        <w:rPr>
          <w:rFonts w:ascii="Verdana" w:hAnsi="Verdana"/>
          <w:szCs w:val="24"/>
        </w:rPr>
        <w:t>Initialize activity and get event using DSAPI.</w:t>
      </w:r>
    </w:p>
    <w:p w14:paraId="5D68C4C2"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Use keyconcepts of intents to search answers.</w:t>
      </w:r>
    </w:p>
    <w:p w14:paraId="1751306E" w14:textId="77777777" w:rsidR="0085227F" w:rsidRPr="009B192E" w:rsidRDefault="0085227F">
      <w:pPr>
        <w:numPr>
          <w:ilvl w:val="0"/>
          <w:numId w:val="10"/>
        </w:numPr>
        <w:rPr>
          <w:rFonts w:ascii="Verdana" w:hAnsi="Verdana"/>
          <w:szCs w:val="24"/>
        </w:rPr>
      </w:pPr>
      <w:r w:rsidRPr="009B192E">
        <w:rPr>
          <w:rFonts w:ascii="Verdana" w:hAnsi="Verdana" w:cs="Consolas"/>
          <w:bCs/>
          <w:szCs w:val="24"/>
        </w:rPr>
        <w:t>Implement P</w:t>
      </w:r>
      <w:r w:rsidRPr="009B192E">
        <w:rPr>
          <w:rFonts w:ascii="Verdana" w:eastAsia="細明體" w:hAnsi="Verdana" w:cs="細明體"/>
          <w:szCs w:val="24"/>
        </w:rPr>
        <w:t>arseSLUQuery function</w:t>
      </w:r>
    </w:p>
    <w:p w14:paraId="20BB994B" w14:textId="77777777" w:rsidR="0085227F" w:rsidRPr="009B192E" w:rsidRDefault="0085227F">
      <w:pPr>
        <w:ind w:left="480"/>
        <w:rPr>
          <w:rFonts w:ascii="Verdana" w:hAnsi="Verdana"/>
          <w:szCs w:val="24"/>
        </w:rPr>
      </w:pPr>
    </w:p>
    <w:p w14:paraId="57F4A7F7" w14:textId="77777777" w:rsidR="0085227F" w:rsidRPr="009B192E" w:rsidRDefault="0085227F">
      <w:pPr>
        <w:rPr>
          <w:rFonts w:ascii="Verdana" w:hAnsi="Verdana"/>
          <w:szCs w:val="24"/>
        </w:rPr>
      </w:pPr>
    </w:p>
    <w:p w14:paraId="5FDC80C6" w14:textId="77777777" w:rsidR="0085227F" w:rsidRPr="009B192E" w:rsidRDefault="0085227F">
      <w:pPr>
        <w:pStyle w:val="3"/>
        <w:rPr>
          <w:rFonts w:ascii="Verdana" w:hAnsi="Verdana"/>
          <w:szCs w:val="24"/>
        </w:rPr>
      </w:pPr>
      <w:r w:rsidRPr="009B192E">
        <w:rPr>
          <w:rFonts w:ascii="Verdana" w:hAnsi="Verdana"/>
          <w:szCs w:val="24"/>
        </w:rPr>
        <w:t>AnswerCacher.java</w:t>
      </w:r>
    </w:p>
    <w:p w14:paraId="2945282A" w14:textId="77777777" w:rsidR="0085227F" w:rsidRPr="009B192E" w:rsidRDefault="0085227F">
      <w:pPr>
        <w:numPr>
          <w:ilvl w:val="0"/>
          <w:numId w:val="10"/>
        </w:numPr>
        <w:rPr>
          <w:rFonts w:ascii="Verdana" w:hAnsi="Verdana"/>
          <w:szCs w:val="24"/>
        </w:rPr>
      </w:pPr>
      <w:r w:rsidRPr="009B192E">
        <w:rPr>
          <w:rFonts w:ascii="Verdana" w:hAnsi="Verdana"/>
          <w:szCs w:val="24"/>
        </w:rPr>
        <w:t>Extend AbstractGoldAnswerCacher class</w:t>
      </w:r>
    </w:p>
    <w:p w14:paraId="5D228CE0" w14:textId="77777777" w:rsidR="0085227F" w:rsidRPr="009B192E" w:rsidRDefault="0085227F">
      <w:pPr>
        <w:numPr>
          <w:ilvl w:val="0"/>
          <w:numId w:val="10"/>
        </w:numPr>
        <w:rPr>
          <w:rFonts w:ascii="Verdana" w:hAnsi="Verdana"/>
          <w:szCs w:val="24"/>
        </w:rPr>
      </w:pPr>
      <w:r w:rsidRPr="009B192E">
        <w:rPr>
          <w:rFonts w:ascii="Verdana" w:hAnsi="Verdana"/>
          <w:szCs w:val="24"/>
        </w:rPr>
        <w:t>Implement lookup function</w:t>
      </w:r>
    </w:p>
    <w:p w14:paraId="1183615E" w14:textId="77777777" w:rsidR="0085227F" w:rsidRPr="009B192E" w:rsidRDefault="0085227F">
      <w:pPr>
        <w:numPr>
          <w:ilvl w:val="0"/>
          <w:numId w:val="10"/>
        </w:numPr>
        <w:rPr>
          <w:rFonts w:ascii="Verdana" w:hAnsi="Verdana"/>
          <w:szCs w:val="24"/>
        </w:rPr>
      </w:pPr>
      <w:r w:rsidRPr="009B192E">
        <w:rPr>
          <w:rFonts w:ascii="Verdana" w:hAnsi="Verdana"/>
          <w:szCs w:val="24"/>
        </w:rPr>
        <w:t>Implement loaddata function</w:t>
      </w:r>
    </w:p>
    <w:p w14:paraId="783B0D84" w14:textId="77777777" w:rsidR="0085227F" w:rsidRPr="009B192E" w:rsidRDefault="0085227F">
      <w:pPr>
        <w:pStyle w:val="3"/>
        <w:rPr>
          <w:rFonts w:ascii="Verdana" w:hAnsi="Verdana"/>
          <w:szCs w:val="24"/>
        </w:rPr>
      </w:pPr>
      <w:r w:rsidRPr="009B192E">
        <w:rPr>
          <w:rFonts w:ascii="Verdana" w:hAnsi="Verdana"/>
          <w:szCs w:val="24"/>
        </w:rPr>
        <w:t>AbstractGoldAnswerCacher.java</w:t>
      </w:r>
    </w:p>
    <w:p w14:paraId="0C826DE7" w14:textId="77777777" w:rsidR="0085227F" w:rsidRPr="009B192E" w:rsidRDefault="0085227F">
      <w:pPr>
        <w:numPr>
          <w:ilvl w:val="0"/>
          <w:numId w:val="10"/>
        </w:numPr>
        <w:rPr>
          <w:rFonts w:ascii="Verdana" w:hAnsi="Verdana" w:cs="Consolas"/>
          <w:bCs/>
          <w:szCs w:val="24"/>
        </w:rPr>
      </w:pPr>
      <w:r w:rsidRPr="009B192E">
        <w:rPr>
          <w:rFonts w:ascii="Verdana" w:hAnsi="Verdana"/>
          <w:szCs w:val="24"/>
        </w:rPr>
        <w:t>Implement lookup function</w:t>
      </w:r>
    </w:p>
    <w:p w14:paraId="02BEEE98" w14:textId="77777777" w:rsidR="0085227F" w:rsidRPr="009B192E" w:rsidRDefault="0085227F">
      <w:pPr>
        <w:numPr>
          <w:ilvl w:val="0"/>
          <w:numId w:val="10"/>
        </w:numPr>
        <w:rPr>
          <w:rFonts w:ascii="Verdana" w:hAnsi="Verdana" w:cs="Calibri"/>
          <w:color w:val="000000"/>
          <w:szCs w:val="24"/>
        </w:rPr>
      </w:pPr>
      <w:r w:rsidRPr="009B192E">
        <w:rPr>
          <w:rFonts w:ascii="Verdana" w:hAnsi="Verdana" w:cs="Consolas"/>
          <w:bCs/>
          <w:szCs w:val="24"/>
        </w:rPr>
        <w:t xml:space="preserve">Implement </w:t>
      </w:r>
      <w:r w:rsidR="006F1383" w:rsidRPr="009B192E">
        <w:rPr>
          <w:rFonts w:ascii="Verdana" w:hAnsi="Verdana" w:cs="Consolas"/>
          <w:bCs/>
          <w:szCs w:val="24"/>
        </w:rPr>
        <w:t>hash map</w:t>
      </w:r>
      <w:r w:rsidRPr="009B192E">
        <w:rPr>
          <w:rFonts w:ascii="Verdana" w:hAnsi="Verdana" w:cs="Consolas"/>
          <w:bCs/>
          <w:szCs w:val="24"/>
        </w:rPr>
        <w:t xml:space="preserve"> using abstract class </w:t>
      </w:r>
    </w:p>
    <w:p w14:paraId="71D3EF1E" w14:textId="77777777" w:rsidR="0085227F" w:rsidRPr="009B192E" w:rsidRDefault="0085227F">
      <w:pPr>
        <w:pStyle w:val="HTML0"/>
        <w:shd w:val="clear" w:color="auto" w:fill="FFFFFF"/>
        <w:rPr>
          <w:rFonts w:ascii="Verdana" w:hAnsi="Verdana" w:cs="Calibri"/>
          <w:color w:val="000000"/>
        </w:rPr>
      </w:pPr>
    </w:p>
    <w:p w14:paraId="6A89510D" w14:textId="77777777" w:rsidR="0085227F" w:rsidRPr="009B192E" w:rsidRDefault="0085227F">
      <w:pPr>
        <w:pStyle w:val="2"/>
        <w:rPr>
          <w:rFonts w:ascii="Verdana" w:hAnsi="Verdana" w:cs="Consolas"/>
          <w:bCs/>
          <w:sz w:val="24"/>
          <w:szCs w:val="24"/>
        </w:rPr>
      </w:pPr>
      <w:bookmarkStart w:id="9" w:name="_Toc353182315"/>
      <w:r w:rsidRPr="009B192E">
        <w:rPr>
          <w:rFonts w:ascii="Verdana" w:hAnsi="Verdana" w:cs="Calibri"/>
          <w:sz w:val="24"/>
          <w:szCs w:val="24"/>
        </w:rPr>
        <w:t>API Interface</w:t>
      </w:r>
      <w:bookmarkEnd w:id="9"/>
      <w:r w:rsidRPr="009B192E">
        <w:rPr>
          <w:rFonts w:ascii="Verdana" w:hAnsi="Verdana" w:cs="Calibri"/>
          <w:sz w:val="24"/>
          <w:szCs w:val="24"/>
        </w:rPr>
        <w:t xml:space="preserve"> </w:t>
      </w:r>
      <w:r w:rsidRPr="009B192E">
        <w:rPr>
          <w:rFonts w:ascii="Verdana" w:hAnsi="Verdana"/>
          <w:sz w:val="24"/>
          <w:szCs w:val="24"/>
        </w:rPr>
        <w:t xml:space="preserve"> </w:t>
      </w:r>
    </w:p>
    <w:tbl>
      <w:tblPr>
        <w:tblW w:w="0" w:type="auto"/>
        <w:tblInd w:w="-10" w:type="dxa"/>
        <w:tblLayout w:type="fixed"/>
        <w:tblLook w:val="0000" w:firstRow="0" w:lastRow="0" w:firstColumn="0" w:lastColumn="0" w:noHBand="0" w:noVBand="0"/>
      </w:tblPr>
      <w:tblGrid>
        <w:gridCol w:w="2518"/>
        <w:gridCol w:w="5864"/>
      </w:tblGrid>
      <w:tr w:rsidR="0085227F" w:rsidRPr="009B192E" w14:paraId="26B2BFB4" w14:textId="77777777">
        <w:tc>
          <w:tcPr>
            <w:tcW w:w="2518" w:type="dxa"/>
            <w:tcBorders>
              <w:top w:val="single" w:sz="4" w:space="0" w:color="000000"/>
              <w:left w:val="single" w:sz="4" w:space="0" w:color="000000"/>
              <w:bottom w:val="single" w:sz="4" w:space="0" w:color="000000"/>
            </w:tcBorders>
            <w:shd w:val="clear" w:color="auto" w:fill="auto"/>
          </w:tcPr>
          <w:p w14:paraId="30F759EF" w14:textId="77777777" w:rsidR="0085227F" w:rsidRPr="009B192E" w:rsidRDefault="0085227F">
            <w:pPr>
              <w:rPr>
                <w:rFonts w:ascii="Verdana" w:hAnsi="Verdana" w:cs="Consolas"/>
                <w:color w:val="000000"/>
                <w:szCs w:val="24"/>
              </w:rPr>
            </w:pPr>
            <w:r w:rsidRPr="009B192E">
              <w:rPr>
                <w:rFonts w:ascii="Verdana" w:hAnsi="Verdana" w:cs="Consolas"/>
                <w:b/>
                <w:bCs/>
                <w:szCs w:val="24"/>
              </w:rPr>
              <w:t>Return value</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1C41E31E" w14:textId="77777777" w:rsidR="0085227F" w:rsidRPr="009B192E" w:rsidRDefault="0085227F">
            <w:pPr>
              <w:snapToGrid w:val="0"/>
              <w:rPr>
                <w:rFonts w:ascii="Verdana" w:hAnsi="Verdana" w:cs="Consolas"/>
                <w:color w:val="000000"/>
                <w:szCs w:val="24"/>
              </w:rPr>
            </w:pPr>
          </w:p>
        </w:tc>
      </w:tr>
      <w:tr w:rsidR="0085227F" w:rsidRPr="009B192E" w14:paraId="2D90EA09" w14:textId="77777777">
        <w:tc>
          <w:tcPr>
            <w:tcW w:w="2518" w:type="dxa"/>
            <w:tcBorders>
              <w:top w:val="single" w:sz="4" w:space="0" w:color="000000"/>
              <w:left w:val="single" w:sz="4" w:space="0" w:color="000000"/>
              <w:bottom w:val="single" w:sz="4" w:space="0" w:color="000000"/>
            </w:tcBorders>
            <w:shd w:val="clear" w:color="auto" w:fill="auto"/>
          </w:tcPr>
          <w:p w14:paraId="32713302" w14:textId="77777777" w:rsidR="0085227F" w:rsidRPr="009B192E" w:rsidRDefault="0085227F">
            <w:pPr>
              <w:rPr>
                <w:rFonts w:ascii="Verdana" w:hAnsi="Verdana" w:cs="Consolas"/>
                <w:color w:val="000000"/>
                <w:szCs w:val="24"/>
              </w:rPr>
            </w:pPr>
            <w:r w:rsidRPr="009B192E">
              <w:rPr>
                <w:rFonts w:ascii="Verdana" w:hAnsi="Verdana" w:cs="Consolas"/>
                <w:b/>
                <w:bCs/>
                <w:szCs w:val="24"/>
              </w:rPr>
              <w:t>abstract</w:t>
            </w:r>
            <w:r w:rsidRPr="009B192E">
              <w:rPr>
                <w:rFonts w:ascii="Verdana" w:hAnsi="Verdana" w:cs="Consolas"/>
                <w:color w:val="000000"/>
                <w:szCs w:val="24"/>
              </w:rPr>
              <w:t xml:space="preserve"> O</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3BBEACAB" w14:textId="77777777" w:rsidR="0085227F" w:rsidRPr="009B192E" w:rsidRDefault="0085227F">
            <w:pPr>
              <w:rPr>
                <w:rFonts w:ascii="Verdana" w:eastAsia="標楷體" w:hAnsi="Verdana"/>
                <w:szCs w:val="24"/>
              </w:rPr>
            </w:pPr>
            <w:r w:rsidRPr="009B192E">
              <w:rPr>
                <w:rFonts w:ascii="Verdana" w:hAnsi="Verdana" w:cs="Consolas"/>
                <w:color w:val="000000"/>
                <w:szCs w:val="24"/>
              </w:rPr>
              <w:t xml:space="preserve">lookup(I </w:t>
            </w:r>
            <w:r w:rsidRPr="009B192E">
              <w:rPr>
                <w:rFonts w:ascii="Verdana" w:hAnsi="Verdana" w:cs="Consolas"/>
                <w:color w:val="6A3E3E"/>
                <w:szCs w:val="24"/>
              </w:rPr>
              <w:t>input</w:t>
            </w:r>
            <w:r w:rsidRPr="009B192E">
              <w:rPr>
                <w:rFonts w:ascii="Verdana" w:hAnsi="Verdana" w:cs="Consolas"/>
                <w:color w:val="000000"/>
                <w:szCs w:val="24"/>
              </w:rPr>
              <w:t>){</w:t>
            </w:r>
          </w:p>
          <w:p w14:paraId="1CF2E6E7" w14:textId="77777777" w:rsidR="0085227F" w:rsidRPr="009B192E" w:rsidRDefault="0085227F">
            <w:pPr>
              <w:rPr>
                <w:rFonts w:ascii="Verdana" w:hAnsi="Verdana"/>
                <w:szCs w:val="24"/>
              </w:rPr>
            </w:pPr>
            <w:r w:rsidRPr="009B192E">
              <w:rPr>
                <w:rFonts w:ascii="Verdana" w:eastAsia="標楷體" w:hAnsi="Verdana"/>
                <w:szCs w:val="24"/>
              </w:rPr>
              <w:t>use key concept to lookup hash table and find answers</w:t>
            </w:r>
          </w:p>
        </w:tc>
      </w:tr>
      <w:tr w:rsidR="0085227F" w:rsidRPr="009B192E" w14:paraId="61D3C98D" w14:textId="77777777">
        <w:tc>
          <w:tcPr>
            <w:tcW w:w="2518" w:type="dxa"/>
            <w:tcBorders>
              <w:top w:val="single" w:sz="4" w:space="0" w:color="000000"/>
              <w:left w:val="single" w:sz="4" w:space="0" w:color="000000"/>
              <w:bottom w:val="single" w:sz="4" w:space="0" w:color="000000"/>
            </w:tcBorders>
            <w:shd w:val="clear" w:color="auto" w:fill="auto"/>
          </w:tcPr>
          <w:p w14:paraId="2B6F2500" w14:textId="77777777" w:rsidR="0085227F" w:rsidRPr="009B192E" w:rsidRDefault="0085227F">
            <w:pPr>
              <w:rPr>
                <w:rFonts w:ascii="Verdana" w:hAnsi="Verdana" w:cs="Consolas"/>
                <w:bCs/>
                <w:szCs w:val="24"/>
              </w:rPr>
            </w:pPr>
            <w:r w:rsidRPr="009B192E">
              <w:rPr>
                <w:rFonts w:ascii="Verdana" w:hAnsi="Verdana" w:cs="Consolas"/>
                <w:b/>
                <w:szCs w:val="24"/>
              </w:rPr>
              <w:t>JSONObject</w:t>
            </w:r>
            <w:r w:rsidRPr="009B192E">
              <w:rPr>
                <w:rFonts w:ascii="Verdana" w:hAnsi="Verdana" w:cs="Consolas"/>
                <w:color w:val="000000"/>
                <w:szCs w:val="24"/>
              </w:rPr>
              <w:t xml:space="preserve"> </w:t>
            </w:r>
            <w:r w:rsidRPr="009B192E">
              <w:rPr>
                <w:rFonts w:ascii="Verdana" w:hAnsi="Verdana" w:cs="Consolas"/>
                <w:color w:val="6A3E3E"/>
                <w:szCs w:val="24"/>
              </w:rPr>
              <w:t>result</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61EB40A6" w14:textId="77777777" w:rsidR="0085227F" w:rsidRPr="009B192E" w:rsidRDefault="0085227F">
            <w:pPr>
              <w:rPr>
                <w:rFonts w:ascii="Verdana" w:eastAsia="標楷體" w:hAnsi="Verdana"/>
                <w:szCs w:val="24"/>
              </w:rPr>
            </w:pPr>
            <w:r w:rsidRPr="009B192E">
              <w:rPr>
                <w:rFonts w:ascii="Verdana" w:hAnsi="Verdana" w:cs="Consolas"/>
                <w:bCs/>
                <w:szCs w:val="24"/>
              </w:rPr>
              <w:t>P</w:t>
            </w:r>
            <w:r w:rsidRPr="009B192E">
              <w:rPr>
                <w:rFonts w:ascii="Verdana" w:eastAsia="細明體" w:hAnsi="Verdana" w:cs="細明體"/>
                <w:szCs w:val="24"/>
              </w:rPr>
              <w:t>arseSLUQuery</w:t>
            </w:r>
            <w:r w:rsidRPr="009B192E">
              <w:rPr>
                <w:rFonts w:ascii="Verdana" w:eastAsia="標楷體" w:hAnsi="Verdana"/>
                <w:szCs w:val="24"/>
              </w:rPr>
              <w:t xml:space="preserve"> (</w:t>
            </w:r>
            <w:r w:rsidRPr="009B192E">
              <w:rPr>
                <w:rFonts w:ascii="Verdana" w:hAnsi="Verdana" w:cs="Consolas"/>
                <w:color w:val="000000"/>
                <w:szCs w:val="24"/>
              </w:rPr>
              <w:t>String message</w:t>
            </w:r>
            <w:r w:rsidRPr="009B192E">
              <w:rPr>
                <w:rFonts w:ascii="Verdana" w:eastAsia="標楷體" w:hAnsi="Verdana"/>
                <w:szCs w:val="24"/>
              </w:rPr>
              <w:t>)</w:t>
            </w:r>
          </w:p>
          <w:p w14:paraId="191BFD5E" w14:textId="77777777" w:rsidR="0085227F" w:rsidRPr="009B192E" w:rsidRDefault="0085227F">
            <w:pPr>
              <w:rPr>
                <w:rFonts w:ascii="Verdana" w:hAnsi="Verdana"/>
                <w:szCs w:val="24"/>
              </w:rPr>
            </w:pPr>
            <w:r w:rsidRPr="009B192E">
              <w:rPr>
                <w:rFonts w:ascii="Verdana" w:eastAsia="標楷體" w:hAnsi="Verdana"/>
                <w:szCs w:val="24"/>
              </w:rPr>
              <w:t>Parse intents from DS and get key concopets</w:t>
            </w:r>
          </w:p>
        </w:tc>
      </w:tr>
      <w:tr w:rsidR="0085227F" w:rsidRPr="009B192E" w14:paraId="3B48F23C" w14:textId="77777777">
        <w:tc>
          <w:tcPr>
            <w:tcW w:w="2518" w:type="dxa"/>
            <w:tcBorders>
              <w:top w:val="single" w:sz="4" w:space="0" w:color="000000"/>
              <w:left w:val="single" w:sz="4" w:space="0" w:color="000000"/>
              <w:bottom w:val="single" w:sz="4" w:space="0" w:color="000000"/>
            </w:tcBorders>
            <w:shd w:val="clear" w:color="auto" w:fill="auto"/>
          </w:tcPr>
          <w:p w14:paraId="14E80E3A" w14:textId="77777777" w:rsidR="0085227F" w:rsidRPr="009B192E" w:rsidRDefault="0085227F">
            <w:pPr>
              <w:rPr>
                <w:rFonts w:ascii="Verdana" w:hAnsi="Verdana" w:cs="Consolas"/>
                <w:color w:val="000000"/>
                <w:szCs w:val="24"/>
              </w:rPr>
            </w:pPr>
            <w:r w:rsidRPr="009B192E">
              <w:rPr>
                <w:rFonts w:ascii="Verdana" w:hAnsi="Verdana" w:cs="Consolas"/>
                <w:b/>
                <w:szCs w:val="24"/>
              </w:rPr>
              <w:t>Void</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5767F0B" w14:textId="77777777" w:rsidR="0085227F" w:rsidRPr="009B192E" w:rsidRDefault="0085227F">
            <w:pPr>
              <w:rPr>
                <w:rFonts w:ascii="Verdana" w:hAnsi="Verdana" w:cs="Consolas"/>
                <w:color w:val="000000"/>
                <w:szCs w:val="24"/>
              </w:rPr>
            </w:pPr>
            <w:r w:rsidRPr="009B192E">
              <w:rPr>
                <w:rFonts w:ascii="Verdana" w:hAnsi="Verdana" w:cs="Consolas"/>
                <w:color w:val="000000"/>
                <w:szCs w:val="24"/>
              </w:rPr>
              <w:t xml:space="preserve">loadData(String </w:t>
            </w:r>
            <w:r w:rsidRPr="009B192E">
              <w:rPr>
                <w:rFonts w:ascii="Verdana" w:hAnsi="Verdana" w:cs="Consolas"/>
                <w:color w:val="6A3E3E"/>
                <w:szCs w:val="24"/>
              </w:rPr>
              <w:t>dataPath</w:t>
            </w:r>
            <w:r w:rsidRPr="009B192E">
              <w:rPr>
                <w:rFonts w:ascii="Verdana" w:hAnsi="Verdana" w:cs="Consolas"/>
                <w:color w:val="000000"/>
                <w:szCs w:val="24"/>
              </w:rPr>
              <w:t>)</w:t>
            </w:r>
          </w:p>
          <w:p w14:paraId="4DF496C5" w14:textId="77777777" w:rsidR="0085227F" w:rsidRPr="009B192E" w:rsidRDefault="0085227F">
            <w:pPr>
              <w:rPr>
                <w:rFonts w:ascii="Verdana" w:hAnsi="Verdana"/>
                <w:szCs w:val="24"/>
              </w:rPr>
            </w:pPr>
            <w:r w:rsidRPr="009B192E">
              <w:rPr>
                <w:rFonts w:ascii="Verdana" w:hAnsi="Verdana" w:cs="Consolas"/>
                <w:color w:val="000000"/>
                <w:szCs w:val="24"/>
              </w:rPr>
              <w:t>Load data from database and put them into hashmap.</w:t>
            </w:r>
          </w:p>
        </w:tc>
      </w:tr>
      <w:tr w:rsidR="0085227F" w:rsidRPr="009B192E" w14:paraId="2B92A90F" w14:textId="77777777">
        <w:tc>
          <w:tcPr>
            <w:tcW w:w="2518" w:type="dxa"/>
            <w:tcBorders>
              <w:top w:val="single" w:sz="4" w:space="0" w:color="000000"/>
              <w:left w:val="single" w:sz="4" w:space="0" w:color="000000"/>
              <w:bottom w:val="single" w:sz="4" w:space="0" w:color="000000"/>
            </w:tcBorders>
            <w:shd w:val="clear" w:color="auto" w:fill="auto"/>
          </w:tcPr>
          <w:p w14:paraId="7881CC7F" w14:textId="77777777" w:rsidR="0085227F" w:rsidRPr="009B192E" w:rsidRDefault="0085227F">
            <w:pPr>
              <w:rPr>
                <w:rFonts w:ascii="Verdana" w:eastAsia="細明體" w:hAnsi="Verdana" w:cs="細明體"/>
                <w:color w:val="000000"/>
                <w:szCs w:val="24"/>
              </w:rPr>
            </w:pPr>
            <w:r w:rsidRPr="009B192E">
              <w:rPr>
                <w:rFonts w:ascii="Verdana" w:hAnsi="Verdana" w:cs="Consolas"/>
                <w:b/>
                <w:szCs w:val="24"/>
              </w:rPr>
              <w:t xml:space="preserve">Void </w:t>
            </w:r>
          </w:p>
        </w:tc>
        <w:tc>
          <w:tcPr>
            <w:tcW w:w="5864" w:type="dxa"/>
            <w:tcBorders>
              <w:top w:val="single" w:sz="4" w:space="0" w:color="000000"/>
              <w:left w:val="single" w:sz="4" w:space="0" w:color="000000"/>
              <w:bottom w:val="single" w:sz="4" w:space="0" w:color="000000"/>
              <w:right w:val="single" w:sz="4" w:space="0" w:color="000000"/>
            </w:tcBorders>
            <w:shd w:val="clear" w:color="auto" w:fill="auto"/>
          </w:tcPr>
          <w:p w14:paraId="268F2923" w14:textId="77777777" w:rsidR="0085227F" w:rsidRPr="009B192E"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s="Consolas"/>
                <w:color w:val="000000"/>
                <w:szCs w:val="24"/>
              </w:rPr>
            </w:pPr>
            <w:r w:rsidRPr="009B192E">
              <w:rPr>
                <w:rFonts w:ascii="Verdana" w:eastAsia="細明體" w:hAnsi="Verdana" w:cs="細明體"/>
                <w:color w:val="000000"/>
                <w:szCs w:val="24"/>
              </w:rPr>
              <w:t>OnEVENT_SLU_QUERY(JSONObject Result, String eventAck)</w:t>
            </w:r>
          </w:p>
          <w:p w14:paraId="5D29E713" w14:textId="77777777" w:rsidR="0085227F" w:rsidRPr="009B192E" w:rsidRDefault="006F1383">
            <w:pPr>
              <w:rPr>
                <w:rFonts w:ascii="Verdana" w:hAnsi="Verdana"/>
                <w:szCs w:val="24"/>
              </w:rPr>
            </w:pPr>
            <w:r w:rsidRPr="009B192E">
              <w:rPr>
                <w:rFonts w:ascii="Verdana" w:hAnsi="Verdana" w:cs="Consolas"/>
                <w:color w:val="000000"/>
                <w:szCs w:val="24"/>
              </w:rPr>
              <w:t>Get event callback from dialogue</w:t>
            </w:r>
            <w:r w:rsidR="0085227F" w:rsidRPr="009B192E">
              <w:rPr>
                <w:rFonts w:ascii="Verdana" w:hAnsi="Verdana" w:cs="Consolas"/>
                <w:color w:val="000000"/>
                <w:szCs w:val="24"/>
              </w:rPr>
              <w:t xml:space="preserve"> system</w:t>
            </w:r>
          </w:p>
        </w:tc>
      </w:tr>
    </w:tbl>
    <w:p w14:paraId="346C602B" w14:textId="77777777" w:rsidR="0085227F" w:rsidRPr="009B192E" w:rsidRDefault="0085227F">
      <w:pPr>
        <w:rPr>
          <w:rFonts w:ascii="Verdana" w:hAnsi="Verdana"/>
          <w:szCs w:val="24"/>
        </w:rPr>
      </w:pPr>
    </w:p>
    <w:p w14:paraId="3CB2228B" w14:textId="77777777" w:rsidR="0085227F" w:rsidRDefault="008522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細明體" w:eastAsia="細明體" w:hAnsi="細明體" w:cs="細明體" w:hint="eastAsia"/>
          <w:b/>
          <w:bCs/>
          <w:color w:val="000080"/>
          <w:sz w:val="18"/>
          <w:szCs w:val="18"/>
        </w:rPr>
        <w:t xml:space="preserve"> </w:t>
      </w:r>
    </w:p>
    <w:sectPr w:rsidR="0085227F">
      <w:footerReference w:type="default" r:id="rId43"/>
      <w:footerReference w:type="first" r:id="rId44"/>
      <w:pgSz w:w="11906" w:h="16838"/>
      <w:pgMar w:top="1440" w:right="1800" w:bottom="1440" w:left="1800" w:header="720" w:footer="992"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F3E26" w14:textId="77777777" w:rsidR="009B192E" w:rsidRDefault="009B192E">
      <w:r>
        <w:separator/>
      </w:r>
    </w:p>
  </w:endnote>
  <w:endnote w:type="continuationSeparator" w:id="0">
    <w:p w14:paraId="36580596" w14:textId="77777777" w:rsidR="009B192E" w:rsidRDefault="009B1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標楷體">
    <w:altName w:val="宋体"/>
    <w:charset w:val="88"/>
    <w:family w:val="script"/>
    <w:pitch w:val="default"/>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細明體">
    <w:panose1 w:val="02020509000000000000"/>
    <w:charset w:val="51"/>
    <w:family w:val="auto"/>
    <w:pitch w:val="variable"/>
    <w:sig w:usb0="A00002FF" w:usb1="28CFFCFA" w:usb2="00000016" w:usb3="00000000" w:csb0="00100001" w:csb1="00000000"/>
  </w:font>
  <w:font w:name="Lucida Sans">
    <w:panose1 w:val="020B0602030504020204"/>
    <w:charset w:val="00"/>
    <w:family w:val="auto"/>
    <w:pitch w:val="variable"/>
    <w:sig w:usb0="00000003" w:usb1="00000000" w:usb2="00000000" w:usb3="00000000" w:csb0="00000001" w:csb1="00000000"/>
  </w:font>
  <w:font w:name="Liberation Mono">
    <w:altName w:val="Courier New"/>
    <w:charset w:val="88"/>
    <w:family w:val="modern"/>
    <w:pitch w:val="default"/>
  </w:font>
  <w:font w:name="微軟正黑體">
    <w:panose1 w:val="020B0604030504040204"/>
    <w:charset w:val="51"/>
    <w:family w:val="auto"/>
    <w:pitch w:val="variable"/>
    <w:sig w:usb0="00000087" w:usb1="288F4000" w:usb2="00000016" w:usb3="00000000" w:csb0="00100009" w:csb1="00000000"/>
  </w:font>
  <w:font w:name="SimSun">
    <w:altName w:val="宋体"/>
    <w:charset w:val="86"/>
    <w:family w:val="auto"/>
    <w:pitch w:val="variable"/>
  </w:font>
  <w:font w:name="System Font Regular">
    <w:panose1 w:val="00000500000000000000"/>
    <w:charset w:val="00"/>
    <w:family w:val="auto"/>
    <w:pitch w:val="variable"/>
    <w:sig w:usb0="2000028F" w:usb1="00000003" w:usb2="00000000" w:usb3="00000000" w:csb0="0000019F" w:csb1="00000000"/>
  </w:font>
  <w:font w:name="Menlo">
    <w:altName w:val="Monaco"/>
    <w:charset w:val="88"/>
    <w:family w:val="auto"/>
    <w:pitch w:val="default"/>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84A29" w14:textId="77777777" w:rsidR="009B192E" w:rsidRDefault="009B192E">
    <w:pPr>
      <w:pStyle w:val="af3"/>
      <w:jc w:val="center"/>
    </w:pPr>
    <w:r>
      <w:rPr>
        <w:rFonts w:eastAsia="Calibri" w:cs="Calibri" w:hint="eastAsia"/>
      </w:rPr>
      <w:t xml:space="preserve">                 </w:t>
    </w:r>
    <w:r>
      <w:fldChar w:fldCharType="begin"/>
    </w:r>
    <w:r>
      <w:instrText xml:space="preserve"> PAGE </w:instrText>
    </w:r>
    <w:r>
      <w:fldChar w:fldCharType="separate"/>
    </w:r>
    <w:r w:rsidR="007F5810">
      <w:rPr>
        <w:noProof/>
      </w:rPr>
      <w:t>1</w:t>
    </w:r>
    <w:r>
      <w:fldChar w:fldCharType="end"/>
    </w:r>
  </w:p>
  <w:p w14:paraId="6E51B293" w14:textId="77777777" w:rsidR="009B192E" w:rsidRDefault="009B192E">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DFFFC" w14:textId="77777777" w:rsidR="009B192E" w:rsidRDefault="009B192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685E2" w14:textId="77777777" w:rsidR="009B192E" w:rsidRDefault="009B192E">
      <w:r>
        <w:separator/>
      </w:r>
    </w:p>
  </w:footnote>
  <w:footnote w:type="continuationSeparator" w:id="0">
    <w:p w14:paraId="0E5F8FC8" w14:textId="77777777" w:rsidR="009B192E" w:rsidRDefault="009B19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rFonts w:ascii="Times New Roman" w:hAnsi="Times New Roman" w:cs="Times New Roman" w:hint="default"/>
      </w:rPr>
    </w:lvl>
    <w:lvl w:ilvl="2">
      <w:start w:val="1"/>
      <w:numFmt w:val="decimal"/>
      <w:lvlText w:val="%1.%2.%3"/>
      <w:lvlJc w:val="left"/>
      <w:pPr>
        <w:tabs>
          <w:tab w:val="num" w:pos="0"/>
        </w:tabs>
        <w:ind w:left="0" w:firstLine="0"/>
      </w:pPr>
      <w:rPr>
        <w:sz w:val="24"/>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480" w:hanging="480"/>
      </w:pPr>
      <w:rPr>
        <w:rFonts w:ascii="Wingdings" w:hAnsi="Wingdings" w:cs="Wingdings" w:hint="default"/>
      </w:rPr>
    </w:lvl>
  </w:abstractNum>
  <w:abstractNum w:abstractNumId="3">
    <w:nsid w:val="00000004"/>
    <w:multiLevelType w:val="singleLevel"/>
    <w:tmpl w:val="00000004"/>
    <w:name w:val="WW8Num4"/>
    <w:lvl w:ilvl="0">
      <w:start w:val="1"/>
      <w:numFmt w:val="bullet"/>
      <w:lvlText w:val=""/>
      <w:lvlJc w:val="left"/>
      <w:pPr>
        <w:tabs>
          <w:tab w:val="num" w:pos="0"/>
        </w:tabs>
        <w:ind w:left="480" w:hanging="480"/>
      </w:pPr>
      <w:rPr>
        <w:rFonts w:ascii="Wingdings" w:hAnsi="Wingdings" w:cs="Wingdings" w:hint="default"/>
      </w:rPr>
    </w:lvl>
  </w:abstractNum>
  <w:abstractNum w:abstractNumId="4">
    <w:nsid w:val="00000005"/>
    <w:multiLevelType w:val="singleLevel"/>
    <w:tmpl w:val="00000005"/>
    <w:name w:val="WW8Num5"/>
    <w:lvl w:ilvl="0">
      <w:start w:val="1"/>
      <w:numFmt w:val="bullet"/>
      <w:lvlText w:val=""/>
      <w:lvlJc w:val="left"/>
      <w:pPr>
        <w:tabs>
          <w:tab w:val="num" w:pos="0"/>
        </w:tabs>
        <w:ind w:left="480" w:hanging="480"/>
      </w:pPr>
      <w:rPr>
        <w:rFonts w:ascii="Wingdings" w:hAnsi="Wingdings" w:cs="Wingdings" w:hint="default"/>
      </w:rPr>
    </w:lvl>
  </w:abstractNum>
  <w:abstractNum w:abstractNumId="5">
    <w:nsid w:val="00000006"/>
    <w:multiLevelType w:val="singleLevel"/>
    <w:tmpl w:val="00000006"/>
    <w:name w:val="WW8Num6"/>
    <w:lvl w:ilvl="0">
      <w:start w:val="1"/>
      <w:numFmt w:val="bullet"/>
      <w:lvlText w:val=""/>
      <w:lvlJc w:val="left"/>
      <w:pPr>
        <w:tabs>
          <w:tab w:val="num" w:pos="0"/>
        </w:tabs>
        <w:ind w:left="480" w:hanging="480"/>
      </w:pPr>
      <w:rPr>
        <w:rFonts w:ascii="Wingdings" w:hAnsi="Wingdings" w:cs="Wingdings" w:hint="default"/>
      </w:rPr>
    </w:lvl>
  </w:abstractNum>
  <w:abstractNum w:abstractNumId="6">
    <w:nsid w:val="00000007"/>
    <w:multiLevelType w:val="multilevel"/>
    <w:tmpl w:val="00000007"/>
    <w:name w:val="WW8Num7"/>
    <w:lvl w:ilvl="0">
      <w:start w:val="1"/>
      <w:numFmt w:val="bullet"/>
      <w:lvlText w:val=""/>
      <w:lvlJc w:val="left"/>
      <w:pPr>
        <w:tabs>
          <w:tab w:val="num" w:pos="0"/>
        </w:tabs>
        <w:ind w:left="375" w:hanging="375"/>
      </w:pPr>
      <w:rPr>
        <w:rFonts w:ascii="Wingdings" w:hAnsi="Wingdings" w:cs="Wingdings" w:hint="default"/>
      </w:rPr>
    </w:lvl>
    <w:lvl w:ilvl="1">
      <w:start w:val="1"/>
      <w:numFmt w:val="decimal"/>
      <w:lvlText w:val="%1.%2"/>
      <w:lvlJc w:val="left"/>
      <w:pPr>
        <w:tabs>
          <w:tab w:val="num" w:pos="0"/>
        </w:tabs>
        <w:ind w:left="800" w:hanging="375"/>
      </w:pPr>
      <w:rPr>
        <w:rFonts w:hint="default"/>
      </w:rPr>
    </w:lvl>
    <w:lvl w:ilvl="2">
      <w:start w:val="1"/>
      <w:numFmt w:val="decimal"/>
      <w:lvlText w:val="%1.%2.%3"/>
      <w:lvlJc w:val="left"/>
      <w:pPr>
        <w:tabs>
          <w:tab w:val="num" w:pos="0"/>
        </w:tabs>
        <w:ind w:left="1570" w:hanging="720"/>
      </w:pPr>
      <w:rPr>
        <w:rFonts w:hint="default"/>
      </w:rPr>
    </w:lvl>
    <w:lvl w:ilvl="3">
      <w:start w:val="1"/>
      <w:numFmt w:val="decimal"/>
      <w:lvlText w:val="%1.%2.%3.%4"/>
      <w:lvlJc w:val="left"/>
      <w:pPr>
        <w:tabs>
          <w:tab w:val="num" w:pos="0"/>
        </w:tabs>
        <w:ind w:left="2355" w:hanging="1080"/>
      </w:pPr>
      <w:rPr>
        <w:rFonts w:hint="default"/>
      </w:rPr>
    </w:lvl>
    <w:lvl w:ilvl="4">
      <w:start w:val="1"/>
      <w:numFmt w:val="decimal"/>
      <w:lvlText w:val="%1.%2.%3.%4.%5"/>
      <w:lvlJc w:val="left"/>
      <w:pPr>
        <w:tabs>
          <w:tab w:val="num" w:pos="0"/>
        </w:tabs>
        <w:ind w:left="2780" w:hanging="1080"/>
      </w:pPr>
      <w:rPr>
        <w:rFonts w:hint="default"/>
      </w:rPr>
    </w:lvl>
    <w:lvl w:ilvl="5">
      <w:start w:val="1"/>
      <w:numFmt w:val="decimal"/>
      <w:lvlText w:val="%1.%2.%3.%4.%5.%6"/>
      <w:lvlJc w:val="left"/>
      <w:pPr>
        <w:tabs>
          <w:tab w:val="num" w:pos="0"/>
        </w:tabs>
        <w:ind w:left="3565" w:hanging="1440"/>
      </w:pPr>
      <w:rPr>
        <w:rFonts w:hint="default"/>
      </w:rPr>
    </w:lvl>
    <w:lvl w:ilvl="6">
      <w:start w:val="1"/>
      <w:numFmt w:val="decimal"/>
      <w:lvlText w:val="%1.%2.%3.%4.%5.%6.%7"/>
      <w:lvlJc w:val="left"/>
      <w:pPr>
        <w:tabs>
          <w:tab w:val="num" w:pos="0"/>
        </w:tabs>
        <w:ind w:left="3990" w:hanging="1440"/>
      </w:pPr>
      <w:rPr>
        <w:rFonts w:hint="default"/>
      </w:rPr>
    </w:lvl>
    <w:lvl w:ilvl="7">
      <w:start w:val="1"/>
      <w:numFmt w:val="decimal"/>
      <w:lvlText w:val="%1.%2.%3.%4.%5.%6.%7.%8"/>
      <w:lvlJc w:val="left"/>
      <w:pPr>
        <w:tabs>
          <w:tab w:val="num" w:pos="0"/>
        </w:tabs>
        <w:ind w:left="4775" w:hanging="1800"/>
      </w:pPr>
      <w:rPr>
        <w:rFonts w:hint="default"/>
      </w:rPr>
    </w:lvl>
    <w:lvl w:ilvl="8">
      <w:start w:val="1"/>
      <w:numFmt w:val="decimal"/>
      <w:lvlText w:val="%1.%2.%3.%4.%5.%6.%7.%8.%9"/>
      <w:lvlJc w:val="left"/>
      <w:pPr>
        <w:tabs>
          <w:tab w:val="num" w:pos="0"/>
        </w:tabs>
        <w:ind w:left="5560" w:hanging="2160"/>
      </w:pPr>
      <w:rPr>
        <w:rFonts w:hint="default"/>
      </w:rPr>
    </w:lvl>
  </w:abstractNum>
  <w:abstractNum w:abstractNumId="7">
    <w:nsid w:val="00000008"/>
    <w:multiLevelType w:val="singleLevel"/>
    <w:tmpl w:val="00000008"/>
    <w:name w:val="WW8Num8"/>
    <w:lvl w:ilvl="0">
      <w:start w:val="1"/>
      <w:numFmt w:val="bullet"/>
      <w:lvlText w:val=""/>
      <w:lvlJc w:val="left"/>
      <w:pPr>
        <w:tabs>
          <w:tab w:val="num" w:pos="1440"/>
        </w:tabs>
        <w:ind w:left="1440" w:hanging="480"/>
      </w:pPr>
      <w:rPr>
        <w:rFonts w:ascii="Wingdings" w:hAnsi="Wingdings" w:cs="Wingdings" w:hint="default"/>
        <w:sz w:val="18"/>
      </w:rPr>
    </w:lvl>
  </w:abstractNum>
  <w:abstractNum w:abstractNumId="8">
    <w:nsid w:val="00000009"/>
    <w:multiLevelType w:val="singleLevel"/>
    <w:tmpl w:val="00000009"/>
    <w:name w:val="WW8Num9"/>
    <w:lvl w:ilvl="0">
      <w:start w:val="1"/>
      <w:numFmt w:val="bullet"/>
      <w:lvlText w:val=""/>
      <w:lvlJc w:val="left"/>
      <w:pPr>
        <w:tabs>
          <w:tab w:val="num" w:pos="0"/>
        </w:tabs>
        <w:ind w:left="480" w:hanging="480"/>
      </w:pPr>
      <w:rPr>
        <w:rFonts w:ascii="Wingdings" w:hAnsi="Wingdings" w:cs="Wingdings" w:hint="default"/>
      </w:rPr>
    </w:lvl>
  </w:abstractNum>
  <w:abstractNum w:abstractNumId="9">
    <w:nsid w:val="0000000A"/>
    <w:multiLevelType w:val="singleLevel"/>
    <w:tmpl w:val="0000000A"/>
    <w:name w:val="WW8Num10"/>
    <w:lvl w:ilvl="0">
      <w:start w:val="1"/>
      <w:numFmt w:val="bullet"/>
      <w:lvlText w:val=""/>
      <w:lvlJc w:val="left"/>
      <w:pPr>
        <w:tabs>
          <w:tab w:val="num" w:pos="0"/>
        </w:tabs>
        <w:ind w:left="480" w:hanging="480"/>
      </w:pPr>
      <w:rPr>
        <w:rFonts w:ascii="Wingdings" w:hAnsi="Wingdings" w:cs="Wingdings" w:hint="default"/>
        <w:szCs w:val="28"/>
      </w:rPr>
    </w:lvl>
  </w:abstractNum>
  <w:abstractNum w:abstractNumId="10">
    <w:nsid w:val="0000000B"/>
    <w:multiLevelType w:val="singleLevel"/>
    <w:tmpl w:val="0000000B"/>
    <w:name w:val="WW8Num11"/>
    <w:lvl w:ilvl="0">
      <w:start w:val="1"/>
      <w:numFmt w:val="bullet"/>
      <w:lvlText w:val=""/>
      <w:lvlJc w:val="left"/>
      <w:pPr>
        <w:tabs>
          <w:tab w:val="num" w:pos="0"/>
        </w:tabs>
        <w:ind w:left="480" w:hanging="480"/>
      </w:pPr>
      <w:rPr>
        <w:rFonts w:ascii="Wingdings" w:hAnsi="Wingdings" w:cs="Wingdings" w:hint="default"/>
      </w:rPr>
    </w:lvl>
  </w:abstractNum>
  <w:abstractNum w:abstractNumId="11">
    <w:nsid w:val="0000000C"/>
    <w:multiLevelType w:val="singleLevel"/>
    <w:tmpl w:val="0000000C"/>
    <w:name w:val="WW8Num12"/>
    <w:lvl w:ilvl="0">
      <w:numFmt w:val="decimal"/>
      <w:lvlText w:val="%1)"/>
      <w:lvlJc w:val="left"/>
      <w:pPr>
        <w:tabs>
          <w:tab w:val="num" w:pos="0"/>
        </w:tabs>
        <w:ind w:left="360" w:hanging="360"/>
      </w:pPr>
      <w:rPr>
        <w:rFonts w:ascii="Verdana" w:hAnsi="Verdana" w:cs="Verdana" w:hint="default"/>
        <w:color w:val="000000"/>
        <w:sz w:val="20"/>
      </w:rPr>
    </w:lvl>
  </w:abstractNum>
  <w:abstractNum w:abstractNumId="12">
    <w:nsid w:val="0000000D"/>
    <w:multiLevelType w:val="singleLevel"/>
    <w:tmpl w:val="0000000D"/>
    <w:name w:val="WW8Num13"/>
    <w:lvl w:ilvl="0">
      <w:start w:val="1"/>
      <w:numFmt w:val="bullet"/>
      <w:lvlText w:val=""/>
      <w:lvlJc w:val="left"/>
      <w:pPr>
        <w:tabs>
          <w:tab w:val="num" w:pos="0"/>
        </w:tabs>
        <w:ind w:left="480" w:hanging="480"/>
      </w:pPr>
      <w:rPr>
        <w:rFonts w:ascii="Wingdings" w:hAnsi="Wingdings" w:cs="Wingdings" w:hint="default"/>
      </w:rPr>
    </w:lvl>
  </w:abstractNum>
  <w:abstractNum w:abstractNumId="13">
    <w:nsid w:val="449F4B5E"/>
    <w:multiLevelType w:val="hybridMultilevel"/>
    <w:tmpl w:val="F67446BA"/>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8F794A"/>
    <w:multiLevelType w:val="hybridMultilevel"/>
    <w:tmpl w:val="D9C624B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defaultTabStop w:val="48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savePreviewPicture/>
  <w:hdrShapeDefaults>
    <o:shapedefaults v:ext="edit" spidmax="3074">
      <o:colormenu v:ext="edit" fillcolor="none [4]" strokecolor="none [1]" shadowcolor="none [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27F"/>
    <w:rsid w:val="002076E8"/>
    <w:rsid w:val="00284CAC"/>
    <w:rsid w:val="003C06B9"/>
    <w:rsid w:val="004664FF"/>
    <w:rsid w:val="006F1383"/>
    <w:rsid w:val="007F5810"/>
    <w:rsid w:val="0085227F"/>
    <w:rsid w:val="0097228D"/>
    <w:rsid w:val="009B192E"/>
    <w:rsid w:val="00A969DE"/>
    <w:rsid w:val="00C6523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colormenu v:ext="edit" fillcolor="none [4]" strokecolor="none [1]" shadowcolor="none [2]"/>
    </o:shapedefaults>
    <o:shapelayout v:ext="edit">
      <o:idmap v:ext="edit" data="1"/>
    </o:shapelayout>
  </w:shapeDefaults>
  <w:doNotEmbedSmartTags/>
  <w:decimalSymbol w:val="."/>
  <w:listSeparator w:val=","/>
  <w14:docId w14:val="6D6A0A3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ascii="Calibri" w:eastAsia="新細明體" w:hAnsi="Calibri"/>
      <w:kern w:val="1"/>
      <w:sz w:val="24"/>
      <w:szCs w:val="22"/>
    </w:rPr>
  </w:style>
  <w:style w:type="paragraph" w:styleId="1">
    <w:name w:val="heading 1"/>
    <w:basedOn w:val="a"/>
    <w:next w:val="a"/>
    <w:qFormat/>
    <w:pPr>
      <w:keepNext/>
      <w:keepLines/>
      <w:widowControl/>
      <w:numPr>
        <w:numId w:val="2"/>
      </w:numPr>
      <w:spacing w:before="480" w:after="240" w:line="240" w:lineRule="atLeast"/>
      <w:outlineLvl w:val="0"/>
    </w:pPr>
    <w:rPr>
      <w:rFonts w:ascii="Times" w:hAnsi="Times" w:cs="Times"/>
      <w:b/>
      <w:sz w:val="36"/>
      <w:szCs w:val="20"/>
    </w:rPr>
  </w:style>
  <w:style w:type="paragraph" w:styleId="2">
    <w:name w:val="heading 2"/>
    <w:basedOn w:val="a"/>
    <w:next w:val="a"/>
    <w:qFormat/>
    <w:pPr>
      <w:keepNext/>
      <w:keepLines/>
      <w:widowControl/>
      <w:numPr>
        <w:ilvl w:val="1"/>
        <w:numId w:val="2"/>
      </w:numPr>
      <w:spacing w:before="280" w:after="280" w:line="240" w:lineRule="atLeast"/>
      <w:outlineLvl w:val="1"/>
    </w:pPr>
    <w:rPr>
      <w:rFonts w:ascii="Times" w:eastAsia="標楷體" w:hAnsi="Times" w:cs="Times"/>
      <w:b/>
      <w:sz w:val="28"/>
      <w:szCs w:val="20"/>
    </w:rPr>
  </w:style>
  <w:style w:type="paragraph" w:styleId="3">
    <w:name w:val="heading 3"/>
    <w:basedOn w:val="a"/>
    <w:next w:val="a"/>
    <w:qFormat/>
    <w:pPr>
      <w:widowControl/>
      <w:numPr>
        <w:ilvl w:val="2"/>
        <w:numId w:val="2"/>
      </w:numPr>
      <w:spacing w:before="240" w:after="240" w:line="240" w:lineRule="exact"/>
      <w:outlineLvl w:val="2"/>
    </w:pPr>
    <w:rPr>
      <w:rFonts w:ascii="Times" w:hAnsi="Times" w:cs="Times"/>
      <w:b/>
      <w:szCs w:val="20"/>
    </w:rPr>
  </w:style>
  <w:style w:type="paragraph" w:styleId="4">
    <w:name w:val="heading 4"/>
    <w:basedOn w:val="a"/>
    <w:next w:val="a"/>
    <w:qFormat/>
    <w:pPr>
      <w:keepNext/>
      <w:widowControl/>
      <w:numPr>
        <w:ilvl w:val="3"/>
        <w:numId w:val="2"/>
      </w:numPr>
      <w:spacing w:before="240" w:after="60" w:line="220" w:lineRule="exact"/>
      <w:jc w:val="both"/>
      <w:outlineLvl w:val="3"/>
    </w:pPr>
    <w:rPr>
      <w:rFonts w:ascii="Times New Roman" w:hAnsi="Times New Roman"/>
      <w:b/>
      <w:i/>
      <w:sz w:val="22"/>
      <w:szCs w:val="20"/>
    </w:rPr>
  </w:style>
  <w:style w:type="paragraph" w:styleId="5">
    <w:name w:val="heading 5"/>
    <w:basedOn w:val="a"/>
    <w:next w:val="a"/>
    <w:qFormat/>
    <w:pPr>
      <w:widowControl/>
      <w:numPr>
        <w:ilvl w:val="4"/>
        <w:numId w:val="2"/>
      </w:numPr>
      <w:spacing w:before="240" w:after="60" w:line="220" w:lineRule="exact"/>
      <w:jc w:val="both"/>
      <w:outlineLvl w:val="4"/>
    </w:pPr>
    <w:rPr>
      <w:rFonts w:ascii="Arial" w:hAnsi="Arial" w:cs="Arial"/>
      <w:sz w:val="22"/>
      <w:szCs w:val="20"/>
    </w:rPr>
  </w:style>
  <w:style w:type="paragraph" w:styleId="6">
    <w:name w:val="heading 6"/>
    <w:basedOn w:val="a"/>
    <w:next w:val="a"/>
    <w:qFormat/>
    <w:pPr>
      <w:widowControl/>
      <w:numPr>
        <w:ilvl w:val="5"/>
        <w:numId w:val="2"/>
      </w:numPr>
      <w:spacing w:before="240" w:after="60" w:line="220" w:lineRule="exact"/>
      <w:jc w:val="both"/>
      <w:outlineLvl w:val="5"/>
    </w:pPr>
    <w:rPr>
      <w:rFonts w:ascii="Arial" w:hAnsi="Arial" w:cs="Arial"/>
      <w:i/>
      <w:sz w:val="22"/>
      <w:szCs w:val="20"/>
    </w:rPr>
  </w:style>
  <w:style w:type="paragraph" w:styleId="7">
    <w:name w:val="heading 7"/>
    <w:basedOn w:val="a"/>
    <w:next w:val="a"/>
    <w:qFormat/>
    <w:pPr>
      <w:widowControl/>
      <w:numPr>
        <w:ilvl w:val="6"/>
        <w:numId w:val="2"/>
      </w:numPr>
      <w:spacing w:before="240" w:after="60" w:line="220" w:lineRule="exact"/>
      <w:jc w:val="both"/>
      <w:outlineLvl w:val="6"/>
    </w:pPr>
    <w:rPr>
      <w:rFonts w:ascii="Arial" w:hAnsi="Arial" w:cs="Arial"/>
      <w:sz w:val="20"/>
      <w:szCs w:val="20"/>
    </w:rPr>
  </w:style>
  <w:style w:type="paragraph" w:styleId="8">
    <w:name w:val="heading 8"/>
    <w:basedOn w:val="a"/>
    <w:next w:val="a"/>
    <w:qFormat/>
    <w:pPr>
      <w:widowControl/>
      <w:numPr>
        <w:ilvl w:val="7"/>
        <w:numId w:val="2"/>
      </w:numPr>
      <w:spacing w:before="240" w:after="60" w:line="220" w:lineRule="exact"/>
      <w:jc w:val="both"/>
      <w:outlineLvl w:val="7"/>
    </w:pPr>
    <w:rPr>
      <w:rFonts w:ascii="Arial" w:hAnsi="Arial" w:cs="Arial"/>
      <w:i/>
      <w:sz w:val="20"/>
      <w:szCs w:val="20"/>
    </w:rPr>
  </w:style>
  <w:style w:type="paragraph" w:styleId="9">
    <w:name w:val="heading 9"/>
    <w:basedOn w:val="a"/>
    <w:next w:val="a"/>
    <w:qFormat/>
    <w:pPr>
      <w:widowControl/>
      <w:numPr>
        <w:ilvl w:val="8"/>
        <w:numId w:val="2"/>
      </w:numPr>
      <w:spacing w:before="240" w:after="60" w:line="220" w:lineRule="exact"/>
      <w:jc w:val="both"/>
      <w:outlineLvl w:val="8"/>
    </w:pPr>
    <w:rPr>
      <w:rFonts w:ascii="Arial" w:hAnsi="Arial" w:cs="Arial"/>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rPr>
      <w:rFonts w:ascii="Times New Roman" w:hAnsi="Times New Roman" w:cs="Times New Roman" w:hint="default"/>
    </w:rPr>
  </w:style>
  <w:style w:type="character" w:customStyle="1" w:styleId="WW8Num1z2">
    <w:name w:val="WW8Num1z2"/>
    <w:rPr>
      <w:sz w:val="24"/>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rFonts w:ascii="Times New Roman" w:hAnsi="Times New Roman" w:cs="Times New Roman" w:hint="default"/>
    </w:rPr>
  </w:style>
  <w:style w:type="character" w:customStyle="1" w:styleId="WW8Num2z2">
    <w:name w:val="WW8Num2z2"/>
    <w:rPr>
      <w:sz w:val="24"/>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hint="default"/>
    </w:rPr>
  </w:style>
  <w:style w:type="character" w:customStyle="1" w:styleId="WW8Num4z0">
    <w:name w:val="WW8Num4z0"/>
    <w:rPr>
      <w:rFonts w:ascii="Wingdings" w:hAnsi="Wingdings" w:cs="Wingdings" w:hint="default"/>
    </w:rPr>
  </w:style>
  <w:style w:type="character" w:customStyle="1" w:styleId="WW8Num5z0">
    <w:name w:val="WW8Num5z0"/>
    <w:rPr>
      <w:rFonts w:ascii="Wingdings" w:eastAsia="標楷體" w:hAnsi="Wingdings" w:cs="Wingdings" w:hint="default"/>
    </w:rPr>
  </w:style>
  <w:style w:type="character" w:customStyle="1" w:styleId="WW8Num6z0">
    <w:name w:val="WW8Num6z0"/>
    <w:rPr>
      <w:rFonts w:ascii="Wingdings" w:hAnsi="Wingdings" w:cs="Wingdings" w:hint="default"/>
    </w:rPr>
  </w:style>
  <w:style w:type="character" w:customStyle="1" w:styleId="WW8Num7z0">
    <w:name w:val="WW8Num7z0"/>
    <w:rPr>
      <w:rFonts w:ascii="Wingdings" w:hAnsi="Wingdings" w:cs="Wingdings" w:hint="default"/>
    </w:rPr>
  </w:style>
  <w:style w:type="character" w:customStyle="1" w:styleId="WW8Num7z1">
    <w:name w:val="WW8Num7z1"/>
    <w:rPr>
      <w:rFonts w:hint="default"/>
    </w:rPr>
  </w:style>
  <w:style w:type="character" w:customStyle="1" w:styleId="WW8Num8z0">
    <w:name w:val="WW8Num8z0"/>
    <w:rPr>
      <w:rFonts w:ascii="Wingdings" w:hAnsi="Wingdings" w:cs="Wingdings" w:hint="default"/>
      <w:sz w:val="18"/>
    </w:rPr>
  </w:style>
  <w:style w:type="character" w:customStyle="1" w:styleId="WW8Num9z0">
    <w:name w:val="WW8Num9z0"/>
    <w:rPr>
      <w:rFonts w:ascii="Wingdings" w:hAnsi="Wingdings" w:cs="Wingdings" w:hint="default"/>
    </w:rPr>
  </w:style>
  <w:style w:type="character" w:customStyle="1" w:styleId="WW8Num10z0">
    <w:name w:val="WW8Num10z0"/>
    <w:rPr>
      <w:rFonts w:ascii="Wingdings" w:hAnsi="Wingdings" w:cs="Wingdings" w:hint="default"/>
      <w:szCs w:val="28"/>
    </w:rPr>
  </w:style>
  <w:style w:type="character" w:customStyle="1" w:styleId="WW8Num11z0">
    <w:name w:val="WW8Num11z0"/>
    <w:rPr>
      <w:rFonts w:ascii="Wingdings" w:hAnsi="Wingdings" w:cs="Wingdings" w:hint="default"/>
    </w:rPr>
  </w:style>
  <w:style w:type="character" w:customStyle="1" w:styleId="WW8Num12z0">
    <w:name w:val="WW8Num12z0"/>
    <w:rPr>
      <w:rFonts w:ascii="Verdana" w:hAnsi="Verdana" w:cs="Verdana" w:hint="default"/>
      <w:color w:val="000000"/>
      <w:sz w:val="20"/>
    </w:rPr>
  </w:style>
  <w:style w:type="character" w:customStyle="1" w:styleId="WW8Num13z0">
    <w:name w:val="WW8Num13z0"/>
    <w:rPr>
      <w:rFonts w:ascii="Wingdings" w:hAnsi="Wingdings" w:cs="Wingdings" w:hint="default"/>
    </w:rPr>
  </w:style>
  <w:style w:type="character" w:customStyle="1" w:styleId="WW8Num4z1">
    <w:name w:val="WW8Num4z1"/>
    <w:rPr>
      <w:rFonts w:hint="default"/>
    </w:rPr>
  </w:style>
  <w:style w:type="character" w:customStyle="1" w:styleId="WW8Num12z1">
    <w:name w:val="WW8Num12z1"/>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Wingdings" w:hAnsi="Wingdings" w:cs="Wingdings" w:hint="default"/>
      <w:sz w:val="18"/>
    </w:rPr>
  </w:style>
  <w:style w:type="character" w:customStyle="1" w:styleId="WW8Num15z1">
    <w:name w:val="WW8Num15z1"/>
    <w:rPr>
      <w:rFonts w:ascii="Wingdings" w:hAnsi="Wingdings" w:cs="Wingdings" w:hint="default"/>
    </w:rPr>
  </w:style>
  <w:style w:type="character" w:customStyle="1" w:styleId="WW8Num16z0">
    <w:name w:val="WW8Num16z0"/>
    <w:rPr>
      <w:rFonts w:ascii="Wingdings" w:hAnsi="Wingdings" w:cs="Wingdings" w:hint="default"/>
    </w:rPr>
  </w:style>
  <w:style w:type="character" w:customStyle="1" w:styleId="WW8Num17z0">
    <w:name w:val="WW8Num17z0"/>
    <w:rPr>
      <w:rFonts w:ascii="Wingdings" w:hAnsi="Wingdings" w:cs="Wingdings" w:hint="default"/>
      <w:szCs w:val="28"/>
    </w:rPr>
  </w:style>
  <w:style w:type="character" w:customStyle="1" w:styleId="WW8Num18z0">
    <w:name w:val="WW8Num18z0"/>
    <w:rPr>
      <w:rFonts w:ascii="Wingdings" w:hAnsi="Wingdings" w:cs="Wingdings" w:hint="default"/>
    </w:rPr>
  </w:style>
  <w:style w:type="character" w:customStyle="1" w:styleId="WW8Num19z0">
    <w:name w:val="WW8Num19z0"/>
    <w:rPr>
      <w:rFonts w:ascii="Verdana" w:hAnsi="Verdana" w:cs="Verdana" w:hint="default"/>
      <w:color w:val="000000"/>
      <w:sz w:val="20"/>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Times New Roman"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rPr>
      <w:rFonts w:ascii="Wingdings" w:hAnsi="Wingdings" w:cs="Wingdings" w:hint="default"/>
    </w:rPr>
  </w:style>
  <w:style w:type="character" w:customStyle="1" w:styleId="WW8Num22z0">
    <w:name w:val="WW8Num22z0"/>
    <w:rPr>
      <w:rFonts w:hint="default"/>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hint="default"/>
    </w:rPr>
  </w:style>
  <w:style w:type="character" w:styleId="a3">
    <w:name w:val="Default Paragraph Font"/>
  </w:style>
  <w:style w:type="character" w:customStyle="1" w:styleId="Char">
    <w:name w:val="註解方塊文字 Char"/>
    <w:rPr>
      <w:rFonts w:ascii="Cambria" w:eastAsia="新細明體" w:hAnsi="Cambria" w:cs="Times New Roman"/>
      <w:sz w:val="18"/>
      <w:szCs w:val="18"/>
    </w:rPr>
  </w:style>
  <w:style w:type="character" w:customStyle="1" w:styleId="Char0">
    <w:name w:val="頁首 Char"/>
    <w:rPr>
      <w:sz w:val="20"/>
      <w:szCs w:val="20"/>
    </w:rPr>
  </w:style>
  <w:style w:type="character" w:customStyle="1" w:styleId="Char1">
    <w:name w:val="頁尾 Char"/>
    <w:rPr>
      <w:sz w:val="20"/>
      <w:szCs w:val="20"/>
    </w:rPr>
  </w:style>
  <w:style w:type="character" w:styleId="a4">
    <w:name w:val="Hyperlink"/>
    <w:rPr>
      <w:color w:val="0000FF"/>
      <w:u w:val="single"/>
    </w:rPr>
  </w:style>
  <w:style w:type="character" w:customStyle="1" w:styleId="HTMLChar">
    <w:name w:val="HTML 預設格式 Char"/>
    <w:rPr>
      <w:rFonts w:ascii="細明體" w:eastAsia="細明體" w:hAnsi="細明體" w:cs="細明體"/>
      <w:kern w:val="1"/>
      <w:szCs w:val="24"/>
    </w:rPr>
  </w:style>
  <w:style w:type="character" w:customStyle="1" w:styleId="typ">
    <w:name w:val="typ"/>
    <w:basedOn w:val="a3"/>
  </w:style>
  <w:style w:type="character" w:customStyle="1" w:styleId="pln">
    <w:name w:val="pln"/>
    <w:basedOn w:val="a3"/>
  </w:style>
  <w:style w:type="character" w:customStyle="1" w:styleId="pun">
    <w:name w:val="pun"/>
    <w:basedOn w:val="a3"/>
  </w:style>
  <w:style w:type="character" w:customStyle="1" w:styleId="kwd">
    <w:name w:val="kwd"/>
    <w:basedOn w:val="a3"/>
  </w:style>
  <w:style w:type="character" w:customStyle="1" w:styleId="str">
    <w:name w:val="str"/>
    <w:basedOn w:val="a3"/>
  </w:style>
  <w:style w:type="character" w:styleId="a5">
    <w:name w:val="Placeholder Text"/>
    <w:rPr>
      <w:color w:val="808080"/>
    </w:rPr>
  </w:style>
  <w:style w:type="character" w:customStyle="1" w:styleId="Char2">
    <w:name w:val="標題 Char"/>
    <w:rPr>
      <w:rFonts w:ascii="Cambria" w:hAnsi="Cambria" w:cs="Cambria"/>
      <w:b/>
      <w:bCs/>
      <w:kern w:val="1"/>
      <w:sz w:val="32"/>
      <w:szCs w:val="32"/>
    </w:rPr>
  </w:style>
  <w:style w:type="character" w:customStyle="1" w:styleId="20">
    <w:name w:val="階層2 字元"/>
    <w:rPr>
      <w:szCs w:val="28"/>
    </w:rPr>
  </w:style>
  <w:style w:type="character" w:customStyle="1" w:styleId="apple-converted-space">
    <w:name w:val="apple-converted-space"/>
  </w:style>
  <w:style w:type="character" w:customStyle="1" w:styleId="1Char">
    <w:name w:val="標題 1 Char"/>
    <w:rPr>
      <w:rFonts w:ascii="Times" w:hAnsi="Times" w:cs="Times"/>
      <w:b/>
      <w:kern w:val="1"/>
      <w:sz w:val="36"/>
    </w:rPr>
  </w:style>
  <w:style w:type="character" w:customStyle="1" w:styleId="2Char">
    <w:name w:val="標題 2 Char"/>
    <w:rPr>
      <w:rFonts w:ascii="Times" w:eastAsia="標楷體" w:hAnsi="Times" w:cs="Times"/>
      <w:b/>
      <w:sz w:val="28"/>
    </w:rPr>
  </w:style>
  <w:style w:type="character" w:customStyle="1" w:styleId="3Char">
    <w:name w:val="標題 3 Char"/>
    <w:rPr>
      <w:rFonts w:ascii="Times" w:hAnsi="Times" w:cs="Times"/>
      <w:b/>
      <w:sz w:val="24"/>
    </w:rPr>
  </w:style>
  <w:style w:type="character" w:customStyle="1" w:styleId="4Char">
    <w:name w:val="標題 4 Char"/>
    <w:rPr>
      <w:rFonts w:ascii="Times New Roman" w:hAnsi="Times New Roman" w:cs="Times New Roman"/>
      <w:b/>
      <w:i/>
      <w:sz w:val="22"/>
    </w:rPr>
  </w:style>
  <w:style w:type="character" w:customStyle="1" w:styleId="5Char">
    <w:name w:val="標題 5 Char"/>
    <w:rPr>
      <w:rFonts w:ascii="Arial" w:hAnsi="Arial" w:cs="Arial"/>
      <w:sz w:val="22"/>
    </w:rPr>
  </w:style>
  <w:style w:type="character" w:customStyle="1" w:styleId="6Char">
    <w:name w:val="標題 6 Char"/>
    <w:rPr>
      <w:rFonts w:ascii="Arial" w:hAnsi="Arial" w:cs="Arial"/>
      <w:i/>
      <w:sz w:val="22"/>
    </w:rPr>
  </w:style>
  <w:style w:type="character" w:customStyle="1" w:styleId="7Char">
    <w:name w:val="標題 7 Char"/>
    <w:rPr>
      <w:rFonts w:ascii="Arial" w:hAnsi="Arial" w:cs="Arial"/>
    </w:rPr>
  </w:style>
  <w:style w:type="character" w:customStyle="1" w:styleId="8Char">
    <w:name w:val="標題 8 Char"/>
    <w:rPr>
      <w:rFonts w:ascii="Arial" w:hAnsi="Arial" w:cs="Arial"/>
      <w:i/>
    </w:rPr>
  </w:style>
  <w:style w:type="character" w:customStyle="1" w:styleId="9Char">
    <w:name w:val="標題 9 Char"/>
    <w:rPr>
      <w:rFonts w:ascii="Arial" w:hAnsi="Arial" w:cs="Arial"/>
      <w:i/>
      <w:sz w:val="18"/>
    </w:rPr>
  </w:style>
  <w:style w:type="character" w:styleId="a6">
    <w:name w:val="Intense Reference"/>
    <w:qFormat/>
    <w:rPr>
      <w:b/>
      <w:bCs/>
      <w:smallCaps/>
      <w:color w:val="C0504D"/>
      <w:spacing w:val="5"/>
      <w:u w:val="single"/>
    </w:rPr>
  </w:style>
  <w:style w:type="character" w:customStyle="1" w:styleId="Char3">
    <w:name w:val="無間距 Char"/>
    <w:rPr>
      <w:sz w:val="22"/>
      <w:szCs w:val="22"/>
    </w:rPr>
  </w:style>
  <w:style w:type="character" w:styleId="a7">
    <w:name w:val="Emphasis"/>
    <w:qFormat/>
    <w:rPr>
      <w:i/>
      <w:iCs/>
    </w:rPr>
  </w:style>
  <w:style w:type="character" w:styleId="a8">
    <w:name w:val="page number"/>
    <w:basedOn w:val="a3"/>
  </w:style>
  <w:style w:type="character" w:styleId="a9">
    <w:name w:val="FollowedHyperlink"/>
    <w:rPr>
      <w:color w:val="800080"/>
      <w:u w:val="single"/>
    </w:rPr>
  </w:style>
  <w:style w:type="character" w:customStyle="1" w:styleId="shorttext">
    <w:name w:val="short_text"/>
  </w:style>
  <w:style w:type="character" w:customStyle="1" w:styleId="st">
    <w:name w:val="st"/>
  </w:style>
  <w:style w:type="character" w:customStyle="1" w:styleId="Editor2">
    <w:name w:val="_Editor(2)"/>
    <w:rPr>
      <w:rFonts w:ascii="Arial" w:eastAsia="Arial" w:hAnsi="Arial" w:cs="Arial"/>
      <w:sz w:val="28"/>
      <w:szCs w:val="24"/>
      <w:em w:val="none"/>
    </w:rPr>
  </w:style>
  <w:style w:type="character" w:customStyle="1" w:styleId="longtext">
    <w:name w:val="long_text"/>
  </w:style>
  <w:style w:type="character" w:customStyle="1" w:styleId="hps">
    <w:name w:val="hps"/>
  </w:style>
  <w:style w:type="character" w:styleId="aa">
    <w:name w:val="Strong"/>
    <w:qFormat/>
    <w:rPr>
      <w:b/>
      <w:bCs/>
    </w:rPr>
  </w:style>
  <w:style w:type="character" w:styleId="HTML">
    <w:name w:val="HTML Code"/>
    <w:rPr>
      <w:rFonts w:ascii="細明體" w:eastAsia="細明體" w:hAnsi="細明體" w:cs="細明體"/>
      <w:sz w:val="24"/>
      <w:szCs w:val="24"/>
    </w:rPr>
  </w:style>
  <w:style w:type="character" w:customStyle="1" w:styleId="patent-text-highlight">
    <w:name w:val="patent-text-highlight"/>
  </w:style>
  <w:style w:type="character" w:customStyle="1" w:styleId="patent-title">
    <w:name w:val="patent-title"/>
  </w:style>
  <w:style w:type="character" w:customStyle="1" w:styleId="patent-number">
    <w:name w:val="patent-number"/>
  </w:style>
  <w:style w:type="character" w:customStyle="1" w:styleId="st1">
    <w:name w:val="st1"/>
  </w:style>
  <w:style w:type="character" w:customStyle="1" w:styleId="Char4">
    <w:name w:val="日期 Char"/>
    <w:rPr>
      <w:kern w:val="1"/>
      <w:sz w:val="24"/>
      <w:szCs w:val="22"/>
    </w:rPr>
  </w:style>
  <w:style w:type="paragraph" w:styleId="ab">
    <w:name w:val="Title"/>
    <w:basedOn w:val="a"/>
    <w:next w:val="a"/>
    <w:qFormat/>
    <w:pPr>
      <w:spacing w:before="240" w:after="60"/>
      <w:jc w:val="center"/>
    </w:pPr>
    <w:rPr>
      <w:rFonts w:ascii="Cambria" w:hAnsi="Cambria"/>
      <w:b/>
      <w:bCs/>
      <w:sz w:val="32"/>
      <w:szCs w:val="32"/>
    </w:rPr>
  </w:style>
  <w:style w:type="paragraph" w:styleId="ac">
    <w:name w:val="Body Text"/>
    <w:basedOn w:val="a"/>
    <w:pPr>
      <w:spacing w:after="140" w:line="288"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Cs w:val="24"/>
    </w:rPr>
  </w:style>
  <w:style w:type="paragraph" w:customStyle="1" w:styleId="af">
    <w:name w:val="索引"/>
    <w:basedOn w:val="a"/>
    <w:pPr>
      <w:suppressLineNumbers/>
    </w:pPr>
    <w:rPr>
      <w:rFonts w:cs="Lucida Sans"/>
    </w:rPr>
  </w:style>
  <w:style w:type="paragraph" w:styleId="af0">
    <w:name w:val="List Paragraph"/>
    <w:basedOn w:val="a"/>
    <w:qFormat/>
    <w:pPr>
      <w:ind w:left="480"/>
    </w:pPr>
  </w:style>
  <w:style w:type="paragraph" w:styleId="af1">
    <w:name w:val="Balloon Text"/>
    <w:basedOn w:val="a"/>
    <w:rPr>
      <w:rFonts w:ascii="Cambria" w:hAnsi="Cambria"/>
      <w:sz w:val="18"/>
      <w:szCs w:val="18"/>
    </w:rPr>
  </w:style>
  <w:style w:type="paragraph" w:styleId="af2">
    <w:name w:val="header"/>
    <w:basedOn w:val="a"/>
    <w:pPr>
      <w:snapToGrid w:val="0"/>
    </w:pPr>
    <w:rPr>
      <w:sz w:val="20"/>
      <w:szCs w:val="20"/>
    </w:rPr>
  </w:style>
  <w:style w:type="paragraph" w:styleId="af3">
    <w:name w:val="footer"/>
    <w:basedOn w:val="a"/>
    <w:pPr>
      <w:snapToGrid w:val="0"/>
    </w:pPr>
    <w:rPr>
      <w:sz w:val="20"/>
      <w:szCs w:val="20"/>
    </w:rPr>
  </w:style>
  <w:style w:type="paragraph" w:styleId="HTML0">
    <w:name w:val="HTML Preformatted"/>
    <w:basedOn w:val="a"/>
    <w:pPr>
      <w:widowControl/>
    </w:pPr>
    <w:rPr>
      <w:rFonts w:ascii="細明體" w:eastAsia="細明體" w:hAnsi="細明體" w:cs="細明體"/>
      <w:szCs w:val="24"/>
    </w:rPr>
  </w:style>
  <w:style w:type="paragraph" w:customStyle="1" w:styleId="xl65">
    <w:name w:val="xl65"/>
    <w:basedOn w:val="a"/>
    <w:pPr>
      <w:widowControl/>
      <w:pBdr>
        <w:top w:val="single" w:sz="4" w:space="0" w:color="000000"/>
        <w:left w:val="single" w:sz="4" w:space="0" w:color="000000"/>
        <w:bottom w:val="single" w:sz="4" w:space="0" w:color="000000"/>
        <w:right w:val="single" w:sz="4" w:space="0" w:color="000000"/>
      </w:pBdr>
      <w:spacing w:before="280" w:after="280"/>
    </w:pPr>
    <w:rPr>
      <w:rFonts w:ascii="新細明體" w:hAnsi="新細明體" w:cs="新細明體"/>
      <w:szCs w:val="24"/>
    </w:rPr>
  </w:style>
  <w:style w:type="paragraph" w:styleId="10">
    <w:name w:val="toc 1"/>
    <w:basedOn w:val="a"/>
    <w:next w:val="a"/>
    <w:uiPriority w:val="39"/>
    <w:pPr>
      <w:tabs>
        <w:tab w:val="left" w:pos="480"/>
        <w:tab w:val="right" w:leader="dot" w:pos="8296"/>
      </w:tabs>
    </w:pPr>
  </w:style>
  <w:style w:type="paragraph" w:styleId="21">
    <w:name w:val="toc 2"/>
    <w:basedOn w:val="a"/>
    <w:next w:val="a"/>
    <w:uiPriority w:val="39"/>
    <w:pPr>
      <w:ind w:left="480"/>
    </w:pPr>
  </w:style>
  <w:style w:type="paragraph" w:styleId="Web">
    <w:name w:val="Normal (Web)"/>
    <w:basedOn w:val="a"/>
    <w:pPr>
      <w:widowControl/>
      <w:spacing w:before="280" w:after="280"/>
    </w:pPr>
    <w:rPr>
      <w:rFonts w:ascii="新細明體" w:hAnsi="新細明體" w:cs="新細明體"/>
      <w:szCs w:val="24"/>
    </w:rPr>
  </w:style>
  <w:style w:type="paragraph" w:customStyle="1" w:styleId="22">
    <w:name w:val="階層2"/>
    <w:basedOn w:val="a"/>
    <w:pPr>
      <w:widowControl/>
      <w:numPr>
        <w:numId w:val="7"/>
      </w:numPr>
      <w:spacing w:after="200"/>
    </w:pPr>
    <w:rPr>
      <w:sz w:val="20"/>
      <w:szCs w:val="28"/>
    </w:rPr>
  </w:style>
  <w:style w:type="paragraph" w:customStyle="1" w:styleId="30">
    <w:name w:val="階層3"/>
    <w:basedOn w:val="a"/>
    <w:pPr>
      <w:widowControl/>
      <w:numPr>
        <w:numId w:val="7"/>
      </w:numPr>
      <w:spacing w:after="200"/>
    </w:pPr>
    <w:rPr>
      <w:sz w:val="20"/>
      <w:szCs w:val="28"/>
    </w:rPr>
  </w:style>
  <w:style w:type="paragraph" w:customStyle="1" w:styleId="TOCEntry">
    <w:name w:val="TOCEntry"/>
    <w:basedOn w:val="a"/>
    <w:pPr>
      <w:keepNext/>
      <w:keepLines/>
      <w:widowControl/>
      <w:spacing w:before="120" w:after="240" w:line="240" w:lineRule="atLeast"/>
    </w:pPr>
    <w:rPr>
      <w:rFonts w:ascii="Times" w:hAnsi="Times" w:cs="Times"/>
      <w:b/>
      <w:sz w:val="36"/>
      <w:szCs w:val="20"/>
    </w:rPr>
  </w:style>
  <w:style w:type="paragraph" w:styleId="af4">
    <w:name w:val="No Spacing"/>
    <w:qFormat/>
    <w:pPr>
      <w:suppressAutoHyphens/>
    </w:pPr>
    <w:rPr>
      <w:rFonts w:ascii="Calibri" w:eastAsia="新細明體" w:hAnsi="Calibri"/>
      <w:sz w:val="22"/>
      <w:szCs w:val="22"/>
    </w:rPr>
  </w:style>
  <w:style w:type="paragraph" w:customStyle="1" w:styleId="bullet">
    <w:name w:val="bullet"/>
    <w:basedOn w:val="a"/>
    <w:pPr>
      <w:widowControl/>
      <w:spacing w:line="240" w:lineRule="exact"/>
    </w:pPr>
    <w:rPr>
      <w:rFonts w:ascii="Arial" w:hAnsi="Arial" w:cs="Arial"/>
      <w:sz w:val="20"/>
      <w:szCs w:val="20"/>
    </w:rPr>
  </w:style>
  <w:style w:type="paragraph" w:customStyle="1" w:styleId="heading1">
    <w:name w:val="heading1"/>
    <w:basedOn w:val="a"/>
    <w:pPr>
      <w:widowControl/>
      <w:tabs>
        <w:tab w:val="left" w:pos="450"/>
        <w:tab w:val="left" w:pos="1080"/>
        <w:tab w:val="left" w:pos="1800"/>
        <w:tab w:val="left" w:pos="2610"/>
      </w:tabs>
      <w:spacing w:line="240" w:lineRule="exact"/>
    </w:pPr>
    <w:rPr>
      <w:rFonts w:ascii="Times" w:hAnsi="Times" w:cs="Times"/>
      <w:szCs w:val="20"/>
    </w:rPr>
  </w:style>
  <w:style w:type="paragraph" w:customStyle="1" w:styleId="level4">
    <w:name w:val="level 4"/>
    <w:basedOn w:val="a"/>
    <w:pPr>
      <w:widowControl/>
      <w:spacing w:before="120" w:after="120" w:line="240" w:lineRule="exact"/>
      <w:ind w:left="634"/>
    </w:pPr>
    <w:rPr>
      <w:rFonts w:ascii="Times" w:hAnsi="Times" w:cs="Times"/>
      <w:szCs w:val="20"/>
    </w:rPr>
  </w:style>
  <w:style w:type="paragraph" w:customStyle="1" w:styleId="level5">
    <w:name w:val="level 5"/>
    <w:basedOn w:val="a"/>
    <w:pPr>
      <w:widowControl/>
      <w:tabs>
        <w:tab w:val="left" w:pos="2520"/>
      </w:tabs>
      <w:spacing w:line="240" w:lineRule="exact"/>
      <w:ind w:left="1440"/>
    </w:pPr>
    <w:rPr>
      <w:rFonts w:ascii="Times" w:hAnsi="Times" w:cs="Times"/>
      <w:szCs w:val="20"/>
    </w:rPr>
  </w:style>
  <w:style w:type="paragraph" w:styleId="31">
    <w:name w:val="toc 3"/>
    <w:basedOn w:val="a"/>
    <w:next w:val="a"/>
    <w:pPr>
      <w:widowControl/>
      <w:tabs>
        <w:tab w:val="left" w:pos="1200"/>
        <w:tab w:val="right" w:leader="dot" w:pos="9360"/>
      </w:tabs>
      <w:spacing w:line="240" w:lineRule="exact"/>
      <w:ind w:left="480"/>
    </w:pPr>
    <w:rPr>
      <w:rFonts w:ascii="Times" w:hAnsi="Times" w:cs="Times"/>
      <w:sz w:val="22"/>
      <w:szCs w:val="20"/>
      <w:lang w:val="en-US" w:eastAsia="zh-TW"/>
    </w:rPr>
  </w:style>
  <w:style w:type="paragraph" w:styleId="40">
    <w:name w:val="toc 4"/>
    <w:basedOn w:val="a"/>
    <w:next w:val="a"/>
    <w:pPr>
      <w:widowControl/>
      <w:tabs>
        <w:tab w:val="right" w:leader="dot" w:pos="9360"/>
      </w:tabs>
      <w:spacing w:line="240" w:lineRule="exact"/>
      <w:ind w:left="720"/>
    </w:pPr>
    <w:rPr>
      <w:rFonts w:ascii="Times" w:hAnsi="Times" w:cs="Times"/>
      <w:szCs w:val="20"/>
    </w:rPr>
  </w:style>
  <w:style w:type="paragraph" w:styleId="50">
    <w:name w:val="toc 5"/>
    <w:basedOn w:val="a"/>
    <w:next w:val="a"/>
    <w:pPr>
      <w:widowControl/>
      <w:tabs>
        <w:tab w:val="right" w:leader="dot" w:pos="9360"/>
      </w:tabs>
      <w:spacing w:line="240" w:lineRule="exact"/>
      <w:ind w:left="960"/>
    </w:pPr>
    <w:rPr>
      <w:rFonts w:ascii="Times" w:hAnsi="Times" w:cs="Times"/>
      <w:szCs w:val="20"/>
    </w:rPr>
  </w:style>
  <w:style w:type="paragraph" w:styleId="60">
    <w:name w:val="toc 6"/>
    <w:basedOn w:val="a"/>
    <w:next w:val="a"/>
    <w:pPr>
      <w:widowControl/>
      <w:tabs>
        <w:tab w:val="right" w:leader="dot" w:pos="9360"/>
      </w:tabs>
      <w:spacing w:line="240" w:lineRule="exact"/>
      <w:ind w:left="1200"/>
    </w:pPr>
    <w:rPr>
      <w:rFonts w:ascii="Times" w:hAnsi="Times" w:cs="Times"/>
      <w:szCs w:val="20"/>
    </w:rPr>
  </w:style>
  <w:style w:type="paragraph" w:styleId="70">
    <w:name w:val="toc 7"/>
    <w:basedOn w:val="a"/>
    <w:next w:val="a"/>
    <w:pPr>
      <w:widowControl/>
      <w:tabs>
        <w:tab w:val="right" w:leader="dot" w:pos="9360"/>
      </w:tabs>
      <w:spacing w:line="240" w:lineRule="exact"/>
      <w:ind w:left="1440"/>
    </w:pPr>
    <w:rPr>
      <w:rFonts w:ascii="Times" w:hAnsi="Times" w:cs="Times"/>
      <w:szCs w:val="20"/>
    </w:rPr>
  </w:style>
  <w:style w:type="paragraph" w:styleId="80">
    <w:name w:val="toc 8"/>
    <w:basedOn w:val="a"/>
    <w:next w:val="a"/>
    <w:pPr>
      <w:widowControl/>
      <w:tabs>
        <w:tab w:val="right" w:leader="dot" w:pos="9360"/>
      </w:tabs>
      <w:spacing w:line="240" w:lineRule="exact"/>
      <w:ind w:left="1680"/>
    </w:pPr>
    <w:rPr>
      <w:rFonts w:ascii="Times" w:hAnsi="Times" w:cs="Times"/>
      <w:szCs w:val="20"/>
    </w:rPr>
  </w:style>
  <w:style w:type="paragraph" w:styleId="90">
    <w:name w:val="toc 9"/>
    <w:basedOn w:val="a"/>
    <w:next w:val="a"/>
    <w:pPr>
      <w:widowControl/>
      <w:tabs>
        <w:tab w:val="right" w:leader="dot" w:pos="9360"/>
      </w:tabs>
      <w:spacing w:line="240" w:lineRule="exact"/>
      <w:ind w:left="1920"/>
    </w:pPr>
    <w:rPr>
      <w:rFonts w:ascii="Times" w:hAnsi="Times" w:cs="Times"/>
      <w:szCs w:val="20"/>
    </w:rPr>
  </w:style>
  <w:style w:type="paragraph" w:customStyle="1" w:styleId="template">
    <w:name w:val="template"/>
    <w:basedOn w:val="a"/>
    <w:pPr>
      <w:widowControl/>
      <w:spacing w:line="240" w:lineRule="exact"/>
    </w:pPr>
    <w:rPr>
      <w:rFonts w:ascii="Arial" w:hAnsi="Arial" w:cs="Arial"/>
      <w:i/>
      <w:sz w:val="22"/>
      <w:szCs w:val="20"/>
    </w:rPr>
  </w:style>
  <w:style w:type="paragraph" w:customStyle="1" w:styleId="level3text">
    <w:name w:val="level 3 text"/>
    <w:basedOn w:val="a"/>
    <w:pPr>
      <w:widowControl/>
      <w:spacing w:line="220" w:lineRule="exact"/>
      <w:ind w:left="1350" w:hanging="716"/>
    </w:pPr>
    <w:rPr>
      <w:rFonts w:ascii="Arial" w:hAnsi="Arial" w:cs="Arial"/>
      <w:i/>
      <w:sz w:val="22"/>
      <w:szCs w:val="20"/>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ab"/>
    <w:pPr>
      <w:widowControl/>
      <w:spacing w:after="720"/>
      <w:jc w:val="right"/>
    </w:pPr>
    <w:rPr>
      <w:rFonts w:ascii="Arial" w:hAnsi="Arial" w:cs="Arial"/>
      <w:bCs w:val="0"/>
      <w:sz w:val="28"/>
      <w:szCs w:val="20"/>
    </w:rPr>
  </w:style>
  <w:style w:type="paragraph" w:customStyle="1" w:styleId="ChangeHistoryTitle">
    <w:name w:val="ChangeHistory Title"/>
    <w:basedOn w:val="a"/>
    <w:pPr>
      <w:keepNext/>
      <w:widowControl/>
      <w:spacing w:before="60" w:after="60"/>
      <w:jc w:val="center"/>
    </w:pPr>
    <w:rPr>
      <w:rFonts w:ascii="Arial" w:hAnsi="Arial" w:cs="Arial"/>
      <w:b/>
      <w:sz w:val="36"/>
      <w:szCs w:val="20"/>
    </w:rPr>
  </w:style>
  <w:style w:type="paragraph" w:customStyle="1" w:styleId="SuperTitle">
    <w:name w:val="SuperTitle"/>
    <w:basedOn w:val="ab"/>
    <w:next w:val="a"/>
    <w:pPr>
      <w:widowControl/>
      <w:pBdr>
        <w:top w:val="single" w:sz="48" w:space="1" w:color="000000"/>
        <w:left w:val="none" w:sz="0" w:space="0" w:color="000000"/>
        <w:bottom w:val="none" w:sz="0" w:space="0" w:color="000000"/>
        <w:right w:val="none" w:sz="0" w:space="0" w:color="000000"/>
      </w:pBdr>
      <w:spacing w:before="960" w:after="0"/>
      <w:jc w:val="right"/>
    </w:pPr>
    <w:rPr>
      <w:rFonts w:ascii="Arial" w:hAnsi="Arial" w:cs="Arial"/>
      <w:bCs w:val="0"/>
      <w:sz w:val="28"/>
      <w:szCs w:val="20"/>
    </w:rPr>
  </w:style>
  <w:style w:type="paragraph" w:customStyle="1" w:styleId="line">
    <w:name w:val="line"/>
    <w:basedOn w:val="ab"/>
    <w:pPr>
      <w:widowControl/>
      <w:pBdr>
        <w:top w:val="single" w:sz="36" w:space="1" w:color="000000"/>
        <w:left w:val="none" w:sz="0" w:space="0" w:color="000000"/>
        <w:bottom w:val="none" w:sz="0" w:space="0" w:color="000000"/>
        <w:right w:val="none" w:sz="0" w:space="0" w:color="000000"/>
      </w:pBdr>
      <w:spacing w:after="0"/>
      <w:jc w:val="right"/>
    </w:pPr>
    <w:rPr>
      <w:rFonts w:ascii="Arial" w:hAnsi="Arial" w:cs="Arial"/>
      <w:bCs w:val="0"/>
      <w:sz w:val="40"/>
      <w:szCs w:val="20"/>
    </w:rPr>
  </w:style>
  <w:style w:type="paragraph" w:customStyle="1" w:styleId="Editortext">
    <w:name w:val="_Editor(text)"/>
    <w:basedOn w:val="a"/>
    <w:pPr>
      <w:spacing w:before="100" w:after="100"/>
      <w:jc w:val="both"/>
    </w:pPr>
    <w:rPr>
      <w:rFonts w:ascii="Arial" w:eastAsia="Arial" w:hAnsi="Arial" w:cs="Arial"/>
      <w:szCs w:val="24"/>
    </w:rPr>
  </w:style>
  <w:style w:type="paragraph" w:customStyle="1" w:styleId="Editorlist">
    <w:name w:val="_Editor(list)"/>
    <w:basedOn w:val="Editortext"/>
    <w:pPr>
      <w:numPr>
        <w:numId w:val="8"/>
      </w:numPr>
      <w:snapToGrid w:val="0"/>
      <w:spacing w:before="0" w:after="0"/>
      <w:ind w:left="0" w:hanging="482"/>
      <w:jc w:val="left"/>
    </w:pPr>
  </w:style>
  <w:style w:type="paragraph" w:customStyle="1" w:styleId="Default">
    <w:name w:val="Default"/>
    <w:pPr>
      <w:widowControl w:val="0"/>
      <w:suppressAutoHyphens/>
      <w:autoSpaceDE w:val="0"/>
    </w:pPr>
    <w:rPr>
      <w:rFonts w:eastAsia="新細明體"/>
      <w:color w:val="000000"/>
      <w:sz w:val="24"/>
      <w:szCs w:val="24"/>
    </w:rPr>
  </w:style>
  <w:style w:type="paragraph" w:customStyle="1" w:styleId="post-date">
    <w:name w:val="post-date"/>
    <w:basedOn w:val="a"/>
    <w:pPr>
      <w:widowControl/>
      <w:spacing w:before="280" w:after="280"/>
    </w:pPr>
    <w:rPr>
      <w:rFonts w:ascii="新細明體" w:hAnsi="新細明體" w:cs="新細明體"/>
      <w:szCs w:val="24"/>
    </w:rPr>
  </w:style>
  <w:style w:type="paragraph" w:styleId="af5">
    <w:name w:val="Date"/>
    <w:basedOn w:val="a"/>
    <w:next w:val="a"/>
    <w:pPr>
      <w:jc w:val="right"/>
    </w:pPr>
  </w:style>
  <w:style w:type="paragraph" w:customStyle="1" w:styleId="font5">
    <w:name w:val="font5"/>
    <w:basedOn w:val="a"/>
    <w:pPr>
      <w:widowControl/>
      <w:spacing w:before="280" w:after="280"/>
    </w:pPr>
    <w:rPr>
      <w:rFonts w:ascii="新細明體" w:hAnsi="新細明體" w:cs="新細明體"/>
      <w:sz w:val="18"/>
      <w:szCs w:val="18"/>
    </w:rPr>
  </w:style>
  <w:style w:type="paragraph" w:customStyle="1" w:styleId="af6">
    <w:name w:val="表格內容"/>
    <w:basedOn w:val="a"/>
    <w:pPr>
      <w:suppressLineNumbers/>
    </w:pPr>
  </w:style>
  <w:style w:type="paragraph" w:customStyle="1" w:styleId="af7">
    <w:name w:val="表格標題"/>
    <w:basedOn w:val="af6"/>
    <w:pPr>
      <w:jc w:val="center"/>
    </w:pPr>
    <w:rPr>
      <w:b/>
      <w:bCs/>
    </w:rPr>
  </w:style>
  <w:style w:type="paragraph" w:customStyle="1" w:styleId="af8">
    <w:name w:val="預先格式化的文字"/>
    <w:basedOn w:val="a"/>
    <w:rPr>
      <w:rFonts w:ascii="Liberation Mono" w:eastAsia="細明體" w:hAnsi="Liberation Mono" w:cs="Liberation Mono"/>
      <w:sz w:val="20"/>
      <w:szCs w:val="20"/>
    </w:rPr>
  </w:style>
  <w:style w:type="table" w:styleId="af9">
    <w:name w:val="Table Grid"/>
    <w:basedOn w:val="a1"/>
    <w:uiPriority w:val="59"/>
    <w:rsid w:val="006F13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1527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stage-developer.asus.com/tools/ds-editor.jsp" TargetMode="External"/><Relationship Id="rId36" Type="http://schemas.openxmlformats.org/officeDocument/2006/relationships/image" Target="media/image27.png"/><Relationship Id="rId10" Type="http://schemas.openxmlformats.org/officeDocument/2006/relationships/hyperlink" Target="https://stage-developer.asus.com/tools/ds-editor.jsp"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1012</Words>
  <Characters>5773</Characters>
  <Application>Microsoft Macintosh Word</Application>
  <DocSecurity>0</DocSecurity>
  <Lines>48</Lines>
  <Paragraphs>13</Paragraphs>
  <ScaleCrop>false</ScaleCrop>
  <Company/>
  <LinksUpToDate>false</LinksUpToDate>
  <CharactersWithSpaces>6772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C.S. Yeh (葉基善)</dc:creator>
  <cp:keywords/>
  <dc:description/>
  <cp:lastModifiedBy>hsiaoyen chuang</cp:lastModifiedBy>
  <cp:revision>8</cp:revision>
  <dcterms:created xsi:type="dcterms:W3CDTF">2017-04-06T02:53:00Z</dcterms:created>
  <dcterms:modified xsi:type="dcterms:W3CDTF">2017-04-07T03:06:00Z</dcterms:modified>
</cp:coreProperties>
</file>